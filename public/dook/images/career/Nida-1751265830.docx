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pStyle w:val="nametopgap"/>
        <w:pBdr>
          <w:top w:val="single" w:sz="8" w:space="0" w:color="C0C5CF"/>
          <w:left w:val="none" w:sz="0" w:space="0" w:color="auto"/>
          <w:bottom w:val="none" w:sz="0" w:space="0" w:color="auto"/>
          <w:right w:val="none" w:sz="0" w:space="0" w:color="auto"/>
        </w:pBdr>
        <w:spacing w:before="0" w:after="0" w:line="20" w:lineRule="exact"/>
        <w:ind w:left="0" w:right="0"/>
        <w:rPr>
          <w:rFonts w:ascii="Tahoma" w:eastAsia="Tahoma" w:hAnsi="Tahoma" w:cs="Tahoma"/>
          <w:color w:val="494C4E"/>
          <w:sz w:val="20"/>
          <w:szCs w:val="20"/>
          <w:bdr w:val="none" w:sz="0" w:space="0" w:color="auto"/>
          <w:vertAlign w:val="baseline"/>
        </w:rPr>
      </w:pPr>
    </w:p>
    <w:p>
      <w:pPr>
        <w:pStyle w:val="divname"/>
        <w:pBdr>
          <w:top w:val="none" w:sz="0" w:space="0" w:color="auto"/>
          <w:left w:val="none" w:sz="0" w:space="0" w:color="auto"/>
          <w:bottom w:val="none" w:sz="0" w:space="0" w:color="auto"/>
          <w:right w:val="none" w:sz="0" w:space="0" w:color="auto"/>
        </w:pBdr>
        <w:spacing w:before="0" w:after="150"/>
        <w:ind w:left="0" w:right="0"/>
        <w:rPr>
          <w:rFonts w:ascii="Tahoma" w:eastAsia="Tahoma" w:hAnsi="Tahoma" w:cs="Tahoma"/>
          <w:b/>
          <w:bCs/>
          <w:caps/>
          <w:color w:val="494C4E"/>
          <w:spacing w:val="54"/>
          <w:sz w:val="60"/>
          <w:szCs w:val="60"/>
          <w:bdr w:val="none" w:sz="0" w:space="0" w:color="auto"/>
          <w:vertAlign w:val="baseline"/>
        </w:rPr>
      </w:pPr>
      <w:r>
        <w:rPr>
          <w:rStyle w:val="span"/>
          <w:rFonts w:ascii="Tahoma" w:eastAsia="Tahoma" w:hAnsi="Tahoma" w:cs="Tahoma"/>
          <w:b/>
          <w:bCs/>
          <w:caps/>
          <w:sz w:val="60"/>
          <w:szCs w:val="60"/>
        </w:rPr>
        <w:t>Nida</w:t>
      </w:r>
      <w:r>
        <w:rPr>
          <w:rFonts w:ascii="Tahoma" w:eastAsia="Tahoma" w:hAnsi="Tahoma" w:cs="Tahoma"/>
          <w:bdr w:val="none" w:sz="0" w:space="0" w:color="auto"/>
          <w:vertAlign w:val="baseline"/>
        </w:rPr>
        <w:t xml:space="preserve"> </w:t>
      </w:r>
      <w:r>
        <w:rPr>
          <w:rStyle w:val="span"/>
          <w:rFonts w:ascii="Tahoma" w:eastAsia="Tahoma" w:hAnsi="Tahoma" w:cs="Tahoma"/>
          <w:b/>
          <w:bCs/>
          <w:caps/>
          <w:sz w:val="60"/>
          <w:szCs w:val="60"/>
        </w:rPr>
        <w:t>Das</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Tahoma" w:eastAsia="Tahoma" w:hAnsi="Tahoma" w:cs="Tahoma"/>
          <w:color w:val="494C4E"/>
          <w:sz w:val="18"/>
          <w:szCs w:val="18"/>
          <w:bdr w:val="none" w:sz="0" w:space="0" w:color="auto"/>
          <w:vertAlign w:val="baseline"/>
        </w:rPr>
      </w:pPr>
      <w:r>
        <w:rPr>
          <w:rStyle w:val="span"/>
          <w:rFonts w:ascii="Tahoma" w:eastAsia="Tahoma" w:hAnsi="Tahoma" w:cs="Tahoma"/>
          <w:color w:val="494C4E"/>
          <w:sz w:val="18"/>
          <w:szCs w:val="18"/>
        </w:rPr>
        <w:t>reachnida@live.com</w:t>
      </w:r>
      <w:r>
        <w:rPr>
          <w:rStyle w:val="sprtr"/>
          <w:rFonts w:ascii="Tahoma" w:eastAsia="Tahoma" w:hAnsi="Tahoma" w:cs="Tahoma"/>
          <w:color w:val="494C4E"/>
          <w:sz w:val="18"/>
          <w:szCs w:val="18"/>
        </w:rPr>
        <w:t>  |   </w:t>
      </w:r>
      <w:r>
        <w:rPr>
          <w:rStyle w:val="span"/>
          <w:rFonts w:ascii="Tahoma" w:eastAsia="Tahoma" w:hAnsi="Tahoma" w:cs="Tahoma"/>
          <w:color w:val="494C4E"/>
          <w:sz w:val="18"/>
          <w:szCs w:val="18"/>
        </w:rPr>
        <w:t>9811744028</w:t>
      </w:r>
      <w:r>
        <w:rPr>
          <w:rStyle w:val="sprtr"/>
          <w:rFonts w:ascii="Tahoma" w:eastAsia="Tahoma" w:hAnsi="Tahoma" w:cs="Tahoma"/>
          <w:color w:val="494C4E"/>
          <w:sz w:val="18"/>
          <w:szCs w:val="18"/>
        </w:rPr>
        <w:t>  |   </w:t>
      </w:r>
      <w:r>
        <w:rPr>
          <w:rStyle w:val="span"/>
          <w:rFonts w:ascii="Tahoma" w:eastAsia="Tahoma" w:hAnsi="Tahoma" w:cs="Tahoma"/>
          <w:color w:val="494C4E"/>
          <w:sz w:val="18"/>
          <w:szCs w:val="18"/>
        </w:rPr>
        <w:t>New Delhi 110025</w:t>
      </w:r>
      <w:r>
        <w:rPr>
          <w:rFonts w:ascii="Tahoma" w:eastAsia="Tahoma" w:hAnsi="Tahoma" w:cs="Tahoma"/>
          <w:color w:val="494C4E"/>
          <w:sz w:val="18"/>
          <w:szCs w:val="18"/>
          <w:bdr w:val="none" w:sz="0" w:space="0" w:color="auto"/>
          <w:vertAlign w:val="baseline"/>
        </w:rPr>
        <w:t xml:space="preserve"> </w:t>
      </w:r>
    </w:p>
    <w:p>
      <w:pPr>
        <w:pStyle w:val="PARAGRAPHCNTCaddresscntcbottomgap"/>
        <w:pBdr>
          <w:top w:val="none" w:sz="0" w:space="0" w:color="auto"/>
          <w:left w:val="none" w:sz="0" w:space="0" w:color="auto"/>
          <w:bottom w:val="single" w:sz="8" w:space="0" w:color="C0C5CF"/>
          <w:right w:val="none" w:sz="0" w:space="0" w:color="auto"/>
        </w:pBdr>
        <w:spacing w:before="0" w:after="0" w:line="400" w:lineRule="exact"/>
        <w:ind w:left="0" w:right="0"/>
        <w:jc w:val="center"/>
        <w:rPr>
          <w:rFonts w:ascii="Tahoma" w:eastAsia="Tahoma" w:hAnsi="Tahoma" w:cs="Tahoma"/>
          <w:color w:val="494C4E"/>
          <w:sz w:val="18"/>
          <w:szCs w:val="18"/>
          <w:bdr w:val="none" w:sz="0" w:space="0" w:color="auto"/>
          <w:vertAlign w:val="baseline"/>
        </w:rPr>
      </w:pP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Personal Summary</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Dynamic professional with extensive experience at Expedia Group, excelling in case resolution and client escalations. Proven ability to leverage GDS platforms for optimal travel arrangements while fostering team collaboration. Recognized for enhancing traveler satisfaction through effective problem-solving and strategic communication. Committed to delivering exceptional service in high-pressure environments.</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Domain Application Knowledge</w:t>
      </w:r>
    </w:p>
    <w:tbl>
      <w:tblPr>
        <w:tblStyle w:val="divdocumenttable"/>
        <w:tblW w:w="0" w:type="auto"/>
        <w:tblLayout w:type="fixed"/>
        <w:tblCellMar>
          <w:top w:w="0" w:type="dxa"/>
          <w:left w:w="0" w:type="dxa"/>
          <w:bottom w:w="0" w:type="dxa"/>
          <w:right w:w="0" w:type="dxa"/>
        </w:tblCellMar>
        <w:tblLook w:val="05E0"/>
      </w:tblPr>
      <w:tblGrid>
        <w:gridCol w:w="5620"/>
        <w:gridCol w:w="5620"/>
      </w:tblGrid>
      <w:tr>
        <w:tblPrEx>
          <w:tblW w:w="0" w:type="auto"/>
          <w:tblLayout w:type="fixed"/>
          <w:tblCellMar>
            <w:top w:w="0" w:type="dxa"/>
            <w:left w:w="0" w:type="dxa"/>
            <w:bottom w:w="0" w:type="dxa"/>
            <w:right w:w="0" w:type="dxa"/>
          </w:tblCellMar>
          <w:tblLook w:val="05E0"/>
        </w:tblPrEx>
        <w:tc>
          <w:tcPr>
            <w:tcW w:w="5620" w:type="dxa"/>
            <w:noWrap w:val="0"/>
            <w:tcMar>
              <w:top w:w="0" w:type="dxa"/>
              <w:left w:w="0" w:type="dxa"/>
              <w:bottom w:w="0" w:type="dxa"/>
              <w:right w:w="0" w:type="dxa"/>
            </w:tcMar>
            <w:vAlign w:val="top"/>
            <w:hideMark/>
          </w:tcPr>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Case resolution</w:t>
            </w:r>
          </w:p>
          <w:p>
            <w:pPr>
              <w:pStyle w:val="divdocumentulli"/>
              <w:numPr>
                <w:ilvl w:val="0"/>
                <w:numId w:val="1"/>
              </w:numPr>
              <w:spacing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GDS platforms (Amadeus, Abacus &amp; Galileo)</w:t>
            </w:r>
          </w:p>
          <w:p>
            <w:pPr>
              <w:pStyle w:val="divdocumentulli"/>
              <w:numPr>
                <w:ilvl w:val="0"/>
                <w:numId w:val="1"/>
              </w:numPr>
              <w:spacing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Travel arrangements</w:t>
            </w:r>
          </w:p>
          <w:p>
            <w:pPr>
              <w:pStyle w:val="divdocumentulli"/>
              <w:numPr>
                <w:ilvl w:val="0"/>
                <w:numId w:val="1"/>
              </w:numPr>
              <w:spacing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Refund processing</w:t>
            </w:r>
          </w:p>
        </w:tc>
        <w:tc>
          <w:tcPr>
            <w:tcW w:w="5620" w:type="dxa"/>
            <w:tcBorders>
              <w:left w:val="single" w:sz="8" w:space="0" w:color="FEFDFD"/>
            </w:tcBorders>
            <w:noWrap w:val="0"/>
            <w:tcMar>
              <w:top w:w="0" w:type="dxa"/>
              <w:left w:w="0" w:type="dxa"/>
              <w:bottom w:w="0" w:type="dxa"/>
              <w:right w:w="0" w:type="dxa"/>
            </w:tcMar>
            <w:vAlign w:val="top"/>
            <w:hideMark/>
          </w:tcPr>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Client escalation</w:t>
            </w:r>
          </w:p>
          <w:p>
            <w:pPr>
              <w:pStyle w:val="divdocumentulli"/>
              <w:numPr>
                <w:ilvl w:val="0"/>
                <w:numId w:val="2"/>
              </w:numPr>
              <w:spacing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Travel services</w:t>
            </w:r>
          </w:p>
          <w:p>
            <w:pPr>
              <w:pStyle w:val="divdocumentulli"/>
              <w:numPr>
                <w:ilvl w:val="0"/>
                <w:numId w:val="2"/>
              </w:numPr>
              <w:spacing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Team collaboration</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Experience</w:t>
      </w: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58240" behindDoc="0" locked="0" layoutInCell="1" allowOverlap="1">
                  <wp:simplePos x="0" y="0"/>
                  <wp:positionH relativeFrom="column">
                    <wp:posOffset>-50800</wp:posOffset>
                  </wp:positionH>
                  <wp:positionV relativeFrom="paragraph">
                    <wp:posOffset>0</wp:posOffset>
                  </wp:positionV>
                  <wp:extent cx="64041" cy="127540"/>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64041" cy="127540"/>
                          </a:xfrm>
                          <a:prstGeom prst="rect">
                            <a:avLst/>
                          </a:prstGeom>
                        </pic:spPr>
                      </pic:pic>
                    </a:graphicData>
                  </a:graphic>
                </wp:anchor>
              </w:drawing>
            </w:r>
            <w:r>
              <w:rPr>
                <w:rStyle w:val="span"/>
                <w:rFonts w:ascii="Tahoma" w:eastAsia="Tahoma" w:hAnsi="Tahoma" w:cs="Tahoma"/>
                <w:color w:val="494C4E"/>
                <w:sz w:val="20"/>
                <w:szCs w:val="20"/>
              </w:rPr>
              <w:t>12/2020</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Current</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Expedia Group</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India</w:t>
            </w:r>
          </w:p>
        </w:tc>
        <w:tc>
          <w:tcPr>
            <w:tcW w:w="9160" w:type="dxa"/>
            <w:noWrap w:val="0"/>
            <w:tcMar>
              <w:top w:w="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b/>
                <w:bCs/>
                <w:color w:val="494C4E"/>
                <w:sz w:val="20"/>
                <w:szCs w:val="20"/>
              </w:rPr>
              <w:t>Lead-Priority Escalations</w:t>
            </w:r>
          </w:p>
          <w:p>
            <w:pPr>
              <w:pStyle w:val="divdocumentulli"/>
              <w:numPr>
                <w:ilvl w:val="0"/>
                <w:numId w:val="3"/>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Efficiently managed and resolved complex cases from Expedia headquarters, engaging directly with leadership, legal departments, consumer courts (e.g., BBB, DOT, and NSW), public relations, and social media channels.</w:t>
            </w:r>
          </w:p>
          <w:p>
            <w:pPr>
              <w:pStyle w:val="divdocumentulli"/>
              <w:numPr>
                <w:ilvl w:val="0"/>
                <w:numId w:val="3"/>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Demonstrated expertise in conducting comprehensive research and analysis, enabling prompt resolution of traveler issues by leveraging appropriate tools and resources to ensure accurate, optimal solutions.</w:t>
            </w:r>
          </w:p>
          <w:p>
            <w:pPr>
              <w:pStyle w:val="divdocumentulli"/>
              <w:numPr>
                <w:ilvl w:val="0"/>
                <w:numId w:val="3"/>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Collaborated closely with internal teams, such as market managers, air operations, partner resolutions, ELCA, and public relations, to facilitate effective and timely resolutions for traveler concerns.</w:t>
            </w:r>
          </w:p>
          <w:p>
            <w:pPr>
              <w:pStyle w:val="divdocumentulli"/>
              <w:numPr>
                <w:ilvl w:val="0"/>
                <w:numId w:val="3"/>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Possessed advanced proficiency in GDS platforms, including Amadeus, Farelogix, and Sabre.</w:t>
            </w:r>
          </w:p>
          <w:p>
            <w:pPr>
              <w:pStyle w:val="divdocumentulli"/>
              <w:numPr>
                <w:ilvl w:val="0"/>
                <w:numId w:val="3"/>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Identified agent errors and service failures, providing constructive feedback and coaching to support ongoing improvement efforts and enhance traveler satisfaction levels.</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59264" behindDoc="0" locked="0" layoutInCell="1" allowOverlap="1">
                  <wp:simplePos x="0" y="0"/>
                  <wp:positionH relativeFrom="column">
                    <wp:posOffset>-50800</wp:posOffset>
                  </wp:positionH>
                  <wp:positionV relativeFrom="paragraph">
                    <wp:posOffset>63500</wp:posOffset>
                  </wp:positionV>
                  <wp:extent cx="64041" cy="64083"/>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10/2018</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12/2020</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TRAVEL MAZE</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b/>
                <w:bCs/>
                <w:color w:val="494C4E"/>
                <w:sz w:val="20"/>
                <w:szCs w:val="20"/>
              </w:rPr>
              <w:t>Asst.Manager-Operations</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Serving as the single point contact and prepared all travel; local, domestic and foreign travel for Panacea Biotec, Jaguar Overseas, Positive Moves, AES, Spag Asia, Addverb Technologies, Felix Generics, Elematic and Navigator Global in support of TRAVEL MAZE.</w:t>
            </w:r>
          </w:p>
          <w:p>
            <w:pPr>
              <w:pStyle w:val="divdocumentulli"/>
              <w:numPr>
                <w:ilvl w:val="0"/>
                <w:numId w:val="4"/>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Made all necessary travel arrangements through including airline, hotel, transportation reservations, travel advances.</w:t>
            </w:r>
          </w:p>
          <w:p>
            <w:pPr>
              <w:pStyle w:val="divdocumentulli"/>
              <w:numPr>
                <w:ilvl w:val="0"/>
                <w:numId w:val="4"/>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Resolving client's complaint and escalations whenever required.</w:t>
            </w:r>
          </w:p>
          <w:p>
            <w:pPr>
              <w:pStyle w:val="divdocumentulli"/>
              <w:numPr>
                <w:ilvl w:val="0"/>
                <w:numId w:val="4"/>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Processing refund of cancelled ticket and forwarding the credit note request to accounts team.</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0288" behindDoc="0" locked="0" layoutInCell="1" allowOverlap="1">
                  <wp:simplePos x="0" y="0"/>
                  <wp:positionH relativeFrom="column">
                    <wp:posOffset>-50800</wp:posOffset>
                  </wp:positionH>
                  <wp:positionV relativeFrom="paragraph">
                    <wp:posOffset>63500</wp:posOffset>
                  </wp:positionV>
                  <wp:extent cx="64041" cy="64083"/>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10/2014</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09/2016</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OASIS TOURS INDIA PVT.LTD.</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b/>
                <w:bCs/>
                <w:color w:val="494C4E"/>
                <w:sz w:val="20"/>
                <w:szCs w:val="20"/>
              </w:rPr>
              <w:t>Manager-Corporate</w:t>
            </w:r>
          </w:p>
          <w:p>
            <w:pPr>
              <w:pStyle w:val="divdocumentulli"/>
              <w:numPr>
                <w:ilvl w:val="0"/>
                <w:numId w:val="5"/>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Serving as the single point contact and prepared all travel; local, domestic and foreign travel for Newgen Software, Cosmo Films, L&amp; T-SUCGI, Christian Air, Bharat Scout, World Vision India, Sarens and Sare Sae in support of Oasis Tours.</w:t>
            </w:r>
          </w:p>
          <w:p>
            <w:pPr>
              <w:pStyle w:val="divdocumentulli"/>
              <w:numPr>
                <w:ilvl w:val="0"/>
                <w:numId w:val="5"/>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Made all necessary travel arrangements through including airline, hotel, transportation reservations, travel advances.</w:t>
            </w:r>
          </w:p>
          <w:p>
            <w:pPr>
              <w:pStyle w:val="divdocumentulli"/>
              <w:numPr>
                <w:ilvl w:val="0"/>
                <w:numId w:val="5"/>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Resolving client's complaint and escalations whenever required.</w:t>
            </w:r>
          </w:p>
          <w:p>
            <w:pPr>
              <w:pStyle w:val="divdocumentulli"/>
              <w:numPr>
                <w:ilvl w:val="0"/>
                <w:numId w:val="5"/>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Processing refund of cancelled ticket and forwarding the credit note request to accounts team.</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1312" behindDoc="0" locked="0" layoutInCell="1" allowOverlap="1">
                  <wp:simplePos x="0" y="0"/>
                  <wp:positionH relativeFrom="column">
                    <wp:posOffset>-50800</wp:posOffset>
                  </wp:positionH>
                  <wp:positionV relativeFrom="paragraph">
                    <wp:posOffset>63500</wp:posOffset>
                  </wp:positionV>
                  <wp:extent cx="64041" cy="64083"/>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03/2010</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10/2014</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PEARL INTERNATIONAL TOURS &amp; TRAVELS</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b/>
                <w:bCs/>
                <w:color w:val="494C4E"/>
                <w:sz w:val="20"/>
                <w:szCs w:val="20"/>
              </w:rPr>
              <w:t>Deputy Manager-Implant</w:t>
            </w:r>
          </w:p>
          <w:p>
            <w:pPr>
              <w:pStyle w:val="divdocumentulli"/>
              <w:numPr>
                <w:ilvl w:val="0"/>
                <w:numId w:val="6"/>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To ensure that correct information is provided to the client by executives.</w:t>
            </w:r>
          </w:p>
          <w:p>
            <w:pPr>
              <w:pStyle w:val="divdocumentulli"/>
              <w:numPr>
                <w:ilvl w:val="0"/>
                <w:numId w:val="6"/>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Provide complete Travel related services (Which includes Air, Transport and Accommodation) to the Executive Directors, Directors, Sr VP's and VP's.</w:t>
            </w:r>
          </w:p>
          <w:p>
            <w:pPr>
              <w:pStyle w:val="divdocumentulli"/>
              <w:numPr>
                <w:ilvl w:val="0"/>
                <w:numId w:val="6"/>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Processing refund of cancelled ticket and forwarding the credit note request to accounts team.</w:t>
            </w:r>
          </w:p>
          <w:p>
            <w:pPr>
              <w:pStyle w:val="divdocumentulli"/>
              <w:numPr>
                <w:ilvl w:val="0"/>
                <w:numId w:val="6"/>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Resolving client's complaint and escalations whenever required.</w:t>
            </w:r>
          </w:p>
          <w:p>
            <w:pPr>
              <w:pStyle w:val="divdocumentulli"/>
              <w:numPr>
                <w:ilvl w:val="0"/>
                <w:numId w:val="6"/>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Coordinate with the Accounts department for billing purpose.</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2336" behindDoc="0" locked="0" layoutInCell="1" allowOverlap="1">
                  <wp:simplePos x="0" y="0"/>
                  <wp:positionH relativeFrom="column">
                    <wp:posOffset>-50800</wp:posOffset>
                  </wp:positionH>
                  <wp:positionV relativeFrom="paragraph">
                    <wp:posOffset>63500</wp:posOffset>
                  </wp:positionV>
                  <wp:extent cx="64041" cy="64083"/>
                  <wp:wrapNone/>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11/2006</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03/2010</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YATRA ONLINE PVT. LTD.</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b/>
                <w:bCs/>
                <w:color w:val="494C4E"/>
                <w:sz w:val="20"/>
                <w:szCs w:val="20"/>
              </w:rPr>
              <w:t>Team Supervisor</w:t>
            </w:r>
          </w:p>
          <w:p>
            <w:pPr>
              <w:pStyle w:val="divdocumentulli"/>
              <w:numPr>
                <w:ilvl w:val="0"/>
                <w:numId w:val="7"/>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Off Calls</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Processing refund for GDS and NON GDS bookings thru Amadeus, Galileo and Abacus for both Domestic and International bookings.</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Interacting with the airline regarding refund and cancellation policies.</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Maintaining daily productivity report of agents.</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Coordinating with airline to solve queries in the benefit of company and customer.</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On Calls</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Provide complete Travel related services to clients.</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Suggesting options and providing correct information to the client.</w:t>
            </w:r>
          </w:p>
          <w:p>
            <w:pPr>
              <w:pStyle w:val="divdocumentulli"/>
              <w:numPr>
                <w:ilvl w:val="0"/>
                <w:numId w:val="7"/>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Making reservations and doing ticketing on Amadeus and Galileo.</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3360" behindDoc="0" locked="0" layoutInCell="1" allowOverlap="1">
                  <wp:simplePos x="0" y="0"/>
                  <wp:positionH relativeFrom="column">
                    <wp:posOffset>-50800</wp:posOffset>
                  </wp:positionH>
                  <wp:positionV relativeFrom="paragraph">
                    <wp:posOffset>63500</wp:posOffset>
                  </wp:positionV>
                  <wp:extent cx="64041" cy="64083"/>
                  <wp:wrapNone/>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01/2004</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11/2006</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STRACON BACK OFFICE SOLUTION</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b/>
                <w:bCs/>
                <w:color w:val="494C4E"/>
                <w:sz w:val="20"/>
                <w:szCs w:val="20"/>
              </w:rPr>
              <w:t>Senior Team Member</w:t>
            </w:r>
          </w:p>
          <w:p>
            <w:pPr>
              <w:pStyle w:val="divdocumentulli"/>
              <w:numPr>
                <w:ilvl w:val="0"/>
                <w:numId w:val="8"/>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Handling service calls regarding Reservation, providing flight information and Marketing schemes.</w:t>
            </w:r>
          </w:p>
          <w:p>
            <w:pPr>
              <w:pStyle w:val="divdocumentulli"/>
              <w:numPr>
                <w:ilvl w:val="0"/>
                <w:numId w:val="8"/>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Making bookings on IBM system.</w:t>
            </w:r>
          </w:p>
          <w:p>
            <w:pPr>
              <w:pStyle w:val="divdocumentulli"/>
              <w:numPr>
                <w:ilvl w:val="0"/>
                <w:numId w:val="8"/>
              </w:numPr>
              <w:spacing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Assisting executive on floor in their queries.</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Educational Qualification</w:t>
      </w: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4384" behindDoc="0" locked="0" layoutInCell="1" allowOverlap="1">
                  <wp:simplePos x="0" y="0"/>
                  <wp:positionH relativeFrom="column">
                    <wp:posOffset>-50800</wp:posOffset>
                  </wp:positionH>
                  <wp:positionV relativeFrom="paragraph">
                    <wp:posOffset>0</wp:posOffset>
                  </wp:positionV>
                  <wp:extent cx="64041" cy="127540"/>
                  <wp:wrapNone/>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4"/>
                          <a:stretch>
                            <a:fillRect/>
                          </a:stretch>
                        </pic:blipFill>
                        <pic:spPr>
                          <a:xfrm>
                            <a:off x="0" y="0"/>
                            <a:ext cx="64041" cy="127540"/>
                          </a:xfrm>
                          <a:prstGeom prst="rect">
                            <a:avLst/>
                          </a:prstGeom>
                        </pic:spPr>
                      </pic:pic>
                    </a:graphicData>
                  </a:graphic>
                </wp:anchor>
              </w:drawing>
            </w:r>
            <w:r>
              <w:rPr>
                <w:rStyle w:val="span"/>
                <w:rFonts w:ascii="Tahoma" w:eastAsia="Tahoma" w:hAnsi="Tahoma" w:cs="Tahoma"/>
                <w:color w:val="494C4E"/>
                <w:sz w:val="20"/>
                <w:szCs w:val="20"/>
              </w:rPr>
              <w:t>01/2006</w:t>
            </w:r>
          </w:p>
        </w:tc>
        <w:tc>
          <w:tcPr>
            <w:tcW w:w="9160" w:type="dxa"/>
            <w:noWrap w:val="0"/>
            <w:tcMar>
              <w:top w:w="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degree"/>
                <w:rFonts w:ascii="Tahoma" w:eastAsia="Tahoma" w:hAnsi="Tahoma" w:cs="Tahoma"/>
                <w:b/>
                <w:bCs/>
                <w:color w:val="494C4E"/>
                <w:sz w:val="20"/>
                <w:szCs w:val="20"/>
              </w:rPr>
              <w:t>Graduate in arts</w:t>
            </w:r>
          </w:p>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D.U</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5408" behindDoc="0" locked="0" layoutInCell="1" allowOverlap="1">
                  <wp:simplePos x="0" y="0"/>
                  <wp:positionH relativeFrom="column">
                    <wp:posOffset>-50800</wp:posOffset>
                  </wp:positionH>
                  <wp:positionV relativeFrom="paragraph">
                    <wp:posOffset>63500</wp:posOffset>
                  </wp:positionV>
                  <wp:extent cx="64041" cy="64083"/>
                  <wp:wrapNone/>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01/2002</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degree"/>
                <w:rFonts w:ascii="Tahoma" w:eastAsia="Tahoma" w:hAnsi="Tahoma" w:cs="Tahoma"/>
                <w:b/>
                <w:bCs/>
                <w:color w:val="494C4E"/>
                <w:sz w:val="20"/>
                <w:szCs w:val="20"/>
              </w:rPr>
              <w:t>10+2</w:t>
            </w:r>
          </w:p>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C.B.S .E</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6432" behindDoc="0" locked="0" layoutInCell="1" allowOverlap="1">
                  <wp:simplePos x="0" y="0"/>
                  <wp:positionH relativeFrom="column">
                    <wp:posOffset>-50800</wp:posOffset>
                  </wp:positionH>
                  <wp:positionV relativeFrom="paragraph">
                    <wp:posOffset>63500</wp:posOffset>
                  </wp:positionV>
                  <wp:extent cx="64041" cy="64083"/>
                  <wp:wrapNone/>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degree"/>
                <w:rFonts w:ascii="Tahoma" w:eastAsia="Tahoma" w:hAnsi="Tahoma" w:cs="Tahoma"/>
                <w:b/>
                <w:bCs/>
                <w:color w:val="494C4E"/>
                <w:sz w:val="20"/>
                <w:szCs w:val="20"/>
              </w:rPr>
              <w:t>Airline Diploma</w:t>
            </w:r>
          </w:p>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Kuoni Academy of Travel</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color w:val="494C4E"/>
                <w:sz w:val="20"/>
                <w:szCs w:val="20"/>
                <w:bdr w:val="none" w:sz="0" w:space="0" w:color="auto"/>
                <w:vertAlign w:val="baseline"/>
              </w:rPr>
              <w:drawing>
                <wp:anchor simplePos="0" relativeHeight="251667456" behindDoc="0" locked="0" layoutInCell="1" allowOverlap="1">
                  <wp:simplePos x="0" y="0"/>
                  <wp:positionH relativeFrom="column">
                    <wp:posOffset>-50800</wp:posOffset>
                  </wp:positionH>
                  <wp:positionV relativeFrom="paragraph">
                    <wp:posOffset>63500</wp:posOffset>
                  </wp:positionV>
                  <wp:extent cx="64041" cy="64083"/>
                  <wp:wrapNone/>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degree"/>
                <w:rFonts w:ascii="Tahoma" w:eastAsia="Tahoma" w:hAnsi="Tahoma" w:cs="Tahoma"/>
                <w:b/>
                <w:bCs/>
                <w:color w:val="494C4E"/>
                <w:sz w:val="20"/>
                <w:szCs w:val="20"/>
              </w:rPr>
              <w:t>40 HRS Course entitled “Swift India”</w:t>
            </w:r>
          </w:p>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NIIT</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Personal Information</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Date of Birth: 02/01/84</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Other Relevant Information</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Will Provide on Request</w:t>
      </w:r>
    </w:p>
    <w:p>
      <w:pPr>
        <w:spacing w:line="14" w:lineRule="exact"/>
      </w:pPr>
      <w:r>
        <w:rPr>
          <w:color w:val="FFFFFF"/>
          <w:sz w:val="2"/>
        </w:rPr>
        <w:t>#HRJ#5898e519-1a97-4e63-baea-8738a94cabe1#</w:t>
      </w:r>
    </w:p>
    <w:sectPr>
      <w:pgSz w:w="12240" w:h="15840"/>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1" w:fontKey="{4CD3F36E-DA0A-41E5-81C2-3995D4FBEB1D}"/>
    <w:embedBold r:id="rId2" w:fontKey="{C432A97E-A074-4D89-A341-D89C74EC2766}"/>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rPr>
      <w:color w:val="494C4E"/>
    </w:rPr>
  </w:style>
  <w:style w:type="paragraph" w:customStyle="1" w:styleId="divdocumentdivsectionSECTIONNAME">
    <w:name w:val="div_document_div_section_SECTION_NAM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paragraph">
    <w:name w:val="div_document_div_paragraph"/>
    <w:basedOn w:val="Normal"/>
  </w:style>
  <w:style w:type="paragraph" w:customStyle="1" w:styleId="nametopgap">
    <w:name w:val="nametopgap"/>
    <w:basedOn w:val="Normal"/>
    <w:pPr>
      <w:pBdr>
        <w:top w:val="single" w:sz="8" w:space="0" w:color="C0C5CF"/>
      </w:pBdr>
    </w:pPr>
  </w:style>
  <w:style w:type="character" w:customStyle="1" w:styleId="nametopgapCharacter">
    <w:name w:val="nametopgap Character"/>
    <w:basedOn w:val="DefaultParagraphFont"/>
  </w:style>
  <w:style w:type="paragraph" w:customStyle="1" w:styleId="divname">
    <w:name w:val="div_name"/>
    <w:basedOn w:val="div"/>
    <w:pPr>
      <w:spacing w:line="950" w:lineRule="atLeast"/>
      <w:jc w:val="center"/>
    </w:pPr>
    <w:rPr>
      <w:b/>
      <w:bCs/>
      <w:caps/>
      <w:color w:val="494C4E"/>
      <w:spacing w:val="54"/>
      <w:sz w:val="60"/>
      <w:szCs w:val="60"/>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280" w:lineRule="atLeast"/>
      <w:jc w:val="center"/>
    </w:pPr>
    <w:rPr>
      <w:sz w:val="18"/>
      <w:szCs w:val="18"/>
    </w:rPr>
  </w:style>
  <w:style w:type="character" w:customStyle="1" w:styleId="sprtr">
    <w:name w:val="sprtr"/>
    <w:basedOn w:val="DefaultParagraphFont"/>
  </w:style>
  <w:style w:type="paragraph" w:customStyle="1" w:styleId="PARAGRAPHCNTCaddresscntcbottomgap">
    <w:name w:val="PARAGRAPH_CNTC_address_cntcbottomgap"/>
    <w:basedOn w:val="Normal"/>
    <w:pPr>
      <w:pBdr>
        <w:bottom w:val="single" w:sz="8" w:space="0" w:color="C0C5CF"/>
      </w:pBdr>
    </w:pPr>
  </w:style>
  <w:style w:type="character" w:customStyle="1" w:styleId="PARAGRAPHCNTCaddresscntcbottomgapCharacter">
    <w:name w:val="PARAGRAPH_CNTC_address_cntcbottomgap Character"/>
    <w:basedOn w:val="DefaultParagraphFont"/>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40" w:lineRule="atLeast"/>
    </w:pPr>
    <w:rPr>
      <w:b/>
      <w:bCs/>
      <w:color w:val="494C4E"/>
      <w:spacing w:val="2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hiltSecsinglecolumn">
    <w:name w:val="div_document_hiltSec_singlecolum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divdateswrapper">
    <w:name w:val="div_dates_wrapper"/>
    <w:basedOn w:val="divCharacter"/>
  </w:style>
  <w:style w:type="character" w:customStyle="1" w:styleId="divCharacter">
    <w:name w:val="div Character"/>
    <w:basedOn w:val="DefaultParagraphFont"/>
    <w:rPr>
      <w:sz w:val="24"/>
      <w:szCs w:val="24"/>
      <w:bdr w:val="none" w:sz="0" w:space="0" w:color="auto"/>
      <w:vertAlign w:val="baseline"/>
    </w:rPr>
  </w:style>
  <w:style w:type="paragraph" w:customStyle="1" w:styleId="divdateswrapperParagraph">
    <w:name w:val="div_dates_wrapper Paragraph"/>
    <w:basedOn w:val="div"/>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ivdocumentdivtablesinglecolumn">
    <w:name w:val="div_document_div_tablesinglecolumn"/>
    <w:basedOn w:val="DefaultParagraphFont"/>
  </w:style>
  <w:style w:type="character" w:customStyle="1" w:styleId="jobtitle">
    <w:name w:val="jobtitle"/>
    <w:basedOn w:val="DefaultParagraphFont"/>
    <w:rPr>
      <w:b/>
      <w:bCs/>
    </w:rPr>
  </w:style>
  <w:style w:type="table" w:customStyle="1" w:styleId="divdocumentdivparagraphTable">
    <w:name w:val="div_document_div_paragraph Table"/>
    <w:basedOn w:val="TableNormal"/>
    <w:tbl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Nida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5898e519-1a97-4e63-baea-8738a94cabe1</vt:lpwstr>
  </property>
  <property fmtid="{D5CDD505-2E9C-101B-9397-08002B2CF9AE}" pid="3" name="x1ye=0">
    <vt:lpwstr>zJAAAB+LCAAAAAAABAAUmkWiq1AQBRfEALch7u7McHcJsPr//gYgoW+fU5VAUAjL4CKNwDSOIqSAwDyKcQLMsDhBwjTka6g9DmYn9YgEbApVssGTQ5on1ojtNx+ub4yTeu0VX0TnZgJrp1YtZbSh/CwBqOl+OXHOXbBJ60oguQQRLOrDqflZcoBkY4xBXWuhLDjxm715ippiuvlJbMsKxPswtY3v9wAmCmPgpXn1j7JCxhfC+td5Z4M/c5l0Y+9</vt:lpwstr>
  </property>
  <property fmtid="{D5CDD505-2E9C-101B-9397-08002B2CF9AE}" pid="4" name="x1ye=1">
    <vt:lpwstr>Bp8bIRvYN5Ednq21zchD6x/UQ/U+u3A14qQw6Lh1xS0yG+v5+HRZH8lChONQxAAHXDddKl8oyXhGXTnUXaAFHMNbTIcDnq72ByfnTb2H3CpZOmQE7HoIk4W/5FlpSjOiCMeKuo22RBCkoENTJOvc9RBeFRthu0G1pp5hIIbEkXka262iiMY/dPMuoq6VH5wfDjYtvlBWeZUrt5L9HNGb2by2SAZNiJiIxpEhu7gMWtb1b41akX1GtDX2IvB0pUk</vt:lpwstr>
  </property>
  <property fmtid="{D5CDD505-2E9C-101B-9397-08002B2CF9AE}" pid="5" name="x1ye=10">
    <vt:lpwstr>52KRzFzo6144l9IGnv5mJWH75YBuavVYVpb5CPzPFsbjpSTpnL3yB070jD4EnvI1JAMUfU8eMCWOdmK6gFnMuhClLBSfK9wjbC9qpBXtSXpNqr8Ktfl/KDnj8qKvahRClhp9qSrnotP7lrthdXjaIzBUlozqyEMaMaovc2GvppUE70iSTmb6osVXFkhYfXnmy98u+SvLQfXQrXG/CRwC8f4fzJvvFhOFBp8w3EngCVZjFYRBaGCel5y0QiKLAh2</vt:lpwstr>
  </property>
  <property fmtid="{D5CDD505-2E9C-101B-9397-08002B2CF9AE}" pid="6" name="x1ye=100">
    <vt:lpwstr>2oME7r8A18w+McU3fn5w8Pq+hrqg2pjzpkPZo0IkFTP1zaHB0Xjcd/KVLhE7SrYwNAQCWZ2dBPYIfAh5qlXPsGKl0W8EJVH+toU7M4buauc9Jqux43e6hb/jRprRN9i31LXeN6SrCCXMNKS2fE4bMVi2TG4Z7IJ0MJYf61+I0T58UaWeKQsXd5w2+9SW3Ki+6f7eSNwN4IDThtPNkx5L0Xbw4/W/ZbOzCid324bR8GHAvU/3lCHvRJiqEA2o09n</vt:lpwstr>
  </property>
  <property fmtid="{D5CDD505-2E9C-101B-9397-08002B2CF9AE}" pid="7" name="x1ye=101">
    <vt:lpwstr>hAGpP9GOhua3DaSFmfnryztiKufDiUeaYkAeVx5mPEjx7o0HbwsKcSOnUO7puneaiFbJNI6a0oVMLWLwcYYTG++p9uLIh1YgPGcDMs+CRjB/J/den+PUwVp5QB33LNptb3U1rtrq9V/7boy5klc4qeZZKX0vSnZ8ZuCBZxwesD2KIqcCSaC+wlZBMK+NTKtUuLjhgM9M52Q1BkMGXTiuHIEr08VbiFTTcqoidTlFXNkOyGEMIA3GVgYYTGAKNsC</vt:lpwstr>
  </property>
  <property fmtid="{D5CDD505-2E9C-101B-9397-08002B2CF9AE}" pid="8" name="x1ye=102">
    <vt:lpwstr>1IeMXc6lf/qE+0fuuHuOhg2/VwIqgvY5GmbfcioisX+Sp9ZgqfUlnA5lNFCCSelryNMGEeOEGQk7xFzrw4J0k5a13+HHLN2DbCX6Tu0ZUKwxluYCbt90uY7I30wXahbrBv6w7oGxIFvtYSwpHWAG5KVcAkuj+O075ats8P8NHFgt91TXsjbx7JvtZeSToshGxq6DwrQY13TQw4hMhNmIAeJax0daE18dZMTuqmxLqvXTzo1rKUuFZ4qeeSg8fXI</vt:lpwstr>
  </property>
  <property fmtid="{D5CDD505-2E9C-101B-9397-08002B2CF9AE}" pid="9" name="x1ye=103">
    <vt:lpwstr>AlQ//to4Aa30x7BMHsp+ujpVp5EgulfdyPUgZ3Z4U2OkUlBjC6hi6HH2FfJdF1D0w5tSSKFRHMery84RiivKoPIqgdbfip2QFKKlnkEUBeVTliZG39kXp6OQjFgdsz3kmkhuDI2RKQIiYoq7Tr7yB5LL063VdqeOqZMD7AjMKTP9Y7FDtwZ+kNcje4VRNF79ikWNleQCY8O/umTDoIkK+CemMIcDPaYNhmUDOSPcdbq3NfJNXrAo0a5whWilKd3</vt:lpwstr>
  </property>
  <property fmtid="{D5CDD505-2E9C-101B-9397-08002B2CF9AE}" pid="10" name="x1ye=104">
    <vt:lpwstr>LlEBxPLQgrwpYOCpCkp8PDFNkXeGk+LB090x1llP8KF5A49eljjQAU9ZxrYmuFaHp3llouonWNQURaGUlc/aX/Ts/pqXJdU+tCGn/AzPw6eU84PYB8dF9kyjiuAXfY1NRAIut3L7tC/kUrbH3wnw6aV2u1rCaEW2b7ffsqtDeBzsLe1458/l4NmudyZA0Jwueeu/6hZqG2qxzjH7AUU+NK98CVhcPSIkbdsB81KDBnf/KhjR63oi11J/W5fvCOE</vt:lpwstr>
  </property>
  <property fmtid="{D5CDD505-2E9C-101B-9397-08002B2CF9AE}" pid="11" name="x1ye=105">
    <vt:lpwstr>3RJc8WU/Aj2NV8/YkdcNSVreCzEphYD7wBmO2cNehmpXw1XRSnKHnnDH3MLCiPctsWfGJWov2ZD66+LpEQpuC4/jHlit1QZTYIOPrOoO3JtDR0n/mPehFjSofhCp1W1C8eyIULZnGtA6PHxrbHsi0HOnSMuzfTd41qkrcBXxnsnwb/lCfQ8MdxLERWK5c3ymHF1YCt/yLQ4eHAZVTjmtPC+gKA7U+GOZiovMJZBwgOv04NwixoOPvx9Y2IP6Ysz</vt:lpwstr>
  </property>
  <property fmtid="{D5CDD505-2E9C-101B-9397-08002B2CF9AE}" pid="12" name="x1ye=106">
    <vt:lpwstr>iuYEc/yitiOXPZ888lCn3oSVxc8tq6P5bhU/da3KjwBeXelovAO/3PpcRdjV992C/wAWnQacCwyq+CqQ7HHeokhiIv64aG5RVscuW40UoBocOYmCfw10gxWQJNDG1UeXLCtrF3VeGFDsjE7SdthvgNuz7jD7g5+ubHzDoJ6XR6U6wwD5qyYEql85OT4J4l7+X0tT/TT8W7aznMHzHT/S1IXdqE76VplrPHnSR0Lf4WC/r9RgGTKI2QLgkVDguel</vt:lpwstr>
  </property>
  <property fmtid="{D5CDD505-2E9C-101B-9397-08002B2CF9AE}" pid="13" name="x1ye=107">
    <vt:lpwstr>5eewOlUc/8HccBKwe1j/3y1CrPLMgdQ233H1Yq8vos+6Gb5l6SyDZP0v9aOAVSnNhLEcE9/OldN9JVvfhPKnQBtEzUWofCHtssQqzhr6a97TM9+b9ih9/dhjhEioOTyXNFvZvHSfm5aRyDamOXpy1ClDYYbwRmWjChBHw3kXCc4ac3zGHkLMX9L8jt/NBdO7VY6RkcxRot8FqsCLL/hkAXCwU8mVljmQ50xq4WRlr6exNSVREAKRZVmZDSQ8MYo</vt:lpwstr>
  </property>
  <property fmtid="{D5CDD505-2E9C-101B-9397-08002B2CF9AE}" pid="14" name="x1ye=108">
    <vt:lpwstr>vkJ8JwPfD4RD533r+rBxyPe5QPdrroufpUHLsTLgYDUV5Jm8fSgDx1ieiidhiHNEWDWD7Dt7Os1K394YhbXF+aQktS4U+EhhRGB6OCMVtS0jLJc6Y0KoS366LinHYL85bBIT5CErsayw9Ra/zKq0OD3x0DieLgyhfSuppu8o2Li8pZaIKvmTr9KOLOfbjkWn9FnxMUGKmvIbpmQLF8ULTCWQDOkihAJcBHYrcBF6QcF4ZhCxHhD8/n//UVvYKPA</vt:lpwstr>
  </property>
  <property fmtid="{D5CDD505-2E9C-101B-9397-08002B2CF9AE}" pid="15" name="x1ye=109">
    <vt:lpwstr>bRR60WHlrMow0IT0hQfuhFiwxvLzasO4u8O7CEz0DNwqez+OHBL+prKadjyU8a4cZrJr136jZJIA3Z+PXcac7JnEIsMPWrVJNNWD96Qap5Y/2MV+4v82BZXdypFNsqD9rg6nAD24yduosbcpunHmkWZBRRe+odVBlNRgzY3b6HricDZBYDomwZ0RCHrAVPi7GcGfrANNAILi2jneZurywUXAJErXc1/sOhcemsuW8gNstFuPhatEuUlsL2Hj5+6</vt:lpwstr>
  </property>
  <property fmtid="{D5CDD505-2E9C-101B-9397-08002B2CF9AE}" pid="16" name="x1ye=11">
    <vt:lpwstr>Ujx2jLAQEcTgCnVm/htxB2ZLAVfQN4tU4pkAUIIOLJ+LZIwU4hbd2OoFYOX/84Qvk206e0DTFvQTqAxbBgTn/UvonMyuJ7woggz07/Wkoemve/hWfhK89TubA/vLs5/AUH2InktQrpGBEG4rqLmYRIotejKVqArlPN0IyFNIh834mwDPwP6YeBmJYJDN5VXsYGNT7RancBU4MgznTPhyMsrVzHKhCJJPqSvxnvwPokD4QRfprPZkkws2Ddwiwuq</vt:lpwstr>
  </property>
  <property fmtid="{D5CDD505-2E9C-101B-9397-08002B2CF9AE}" pid="17" name="x1ye=110">
    <vt:lpwstr>VNOnLcQ+oUIuzDL42RHeksdvKt38r8PXTiFJTZgx5fYp26vHtY3zsAW9SQ1LjfNbvA18l/Yf3q9xv5k20iNoZg7q8uM1RC7X5u9qeQB8f0KtSZKFxiQHmZ3ZuGyafAG5xusI/Lq0f2tksz+K+xd17+TGI8zsQjUBWa+dfqmaIKptEAhClGEVBgSQ98+imnAD6IhnVX4Y3SsS2H5xr6fq4oPsYSQKlB53RWGGazt3IKVOZOF3xO4Kb/WBzV7tRSN</vt:lpwstr>
  </property>
  <property fmtid="{D5CDD505-2E9C-101B-9397-08002B2CF9AE}" pid="18" name="x1ye=111">
    <vt:lpwstr>UWWPZs2hvG716A3yb2QQ9S1y8eR/MwWvFUMAFxJaFXsyo6LhISY9budU04aYIus7ibKLNhdnIFaeQN52nbIL34/jSTfSm2JglbOlnFYh7ltX/USrgucvXgcqYXukknNAcqASvRwQjS/vGHMzN1ZQHO4v9ImI3GpZnsdTckY4DrmjTY8DBvKcV5GN18Z32V4yaVMt+uIu3SBROdxChz5TErprWuf89ZTKRT29mmPbBo5P1nkxizsGz6fEbbev+au</vt:lpwstr>
  </property>
  <property fmtid="{D5CDD505-2E9C-101B-9397-08002B2CF9AE}" pid="19" name="x1ye=112">
    <vt:lpwstr>Wpwxsy/Rr8ZU2inadyfYfd4lANW3gpCk8ANFNzw/Oy+r66zbcw5CBE011Li6eE5jbx4ZnDfU+frkTv8TIjNh9i7qUTKq6HG6koPWfRrMbzCddGk+DaEJu8pfpVX+FSlU++ERbJy4T8fVCqglkrt+H/QMSxP1yPPlxpUB9Z84F38dPaxQ7Fjs6B8leIRk2e/r+tll5yZfftEmJiZoYkjRqcUVV8wdWe7G4zLMafGwhtnUoGP7jSYjPmEQLs2p21R</vt:lpwstr>
  </property>
  <property fmtid="{D5CDD505-2E9C-101B-9397-08002B2CF9AE}" pid="20" name="x1ye=113">
    <vt:lpwstr>RtFypWeI5pVaMEHVie5pcmWeWK+RJcOPvglnDqd3No5KJE6gUg7qwwQpl98Vnm0xVwn3NLTH3H9Ku/ij1zqzLmqr3QzGLdZa3U7J6S0O1awkUiS8c6aFOS/rlKvzhvmP21G3R8+ZWpEiW6ZM2wDy69PNHUFwVxnuAGJebJUhKEr9YBRWlLuRs9pu5ciLPCCMUcqZBgHdHzh686QroMu3ZnTtRIRlj+0aprxTuH3LmZ1LWcZXjWUM9vpLcgCwFzD</vt:lpwstr>
  </property>
  <property fmtid="{D5CDD505-2E9C-101B-9397-08002B2CF9AE}" pid="21" name="x1ye=114">
    <vt:lpwstr>gkmBwBeVx9EmjzS95fh1ATmweDQLbeXCow+DNmg51vChqJzjumK08GGebiZL+j7DdYdrMQlZPDotlrLCA3tHK3jGSul4uf+vhbn3letW9aO5FWRCMIkh3y8QkWv7XJFpoRNEVUd9TBkVRFlBEz19bsy5ak+RqpRHzQw2425Ucp3RepsjalPxnfB3fG52DScoGrdcaVP7KZSVXgvH6di2P1/Hhk2JVsPdO2A8YB4zMrqsUkocPP1khT+RmJ57Dch</vt:lpwstr>
  </property>
  <property fmtid="{D5CDD505-2E9C-101B-9397-08002B2CF9AE}" pid="22" name="x1ye=115">
    <vt:lpwstr>WbCGP5q8yZKmurnLnl+mTb7kbHsmhTGo6gAOC11RxqCPkHoBA2U4rW35mFSCrCgc7OoDd8osfwUy+XaelM1AnP/dvsxFJC8di3aaMn9GymHAvWgm8D0gHtZ7udcpK42372Fd2A9JRDawgQfZStkphfF1P1aF65EpYFcaW9DiN1C32FpeFxwUx+V3NsO9N8etP83lmXM5D/oZ0sbhlmm/gelMdqy1buFN3oIW7TqfrxWZYuWFiFC+fKUKPuR30WV</vt:lpwstr>
  </property>
  <property fmtid="{D5CDD505-2E9C-101B-9397-08002B2CF9AE}" pid="23" name="x1ye=116">
    <vt:lpwstr>jMca+4cFmpfuflICXystqaVp/QQ0g/Cf1MysTv0Ic5OZ4kcsZkOxisC/lJz4Dj+iJfQ0TajEOhQcT3+RbHeVVwxw/H2BIpTEg3+XSHTUm2qBzI53kHc4DIe/EfMAUIQfCc+10t1d3enzusM/PMKEWxsJn1nR+rVSM4f9P9ZmZFjE1Jxt0PwdtAGbMpsUu77LXDRPF9GEhbzE3QWoJHUynwEp6p8t0k1+W7xqj5KadHR+Br5f6JNuze4g8avBjsn</vt:lpwstr>
  </property>
  <property fmtid="{D5CDD505-2E9C-101B-9397-08002B2CF9AE}" pid="24" name="x1ye=117">
    <vt:lpwstr>eYTMGLaQz3ykh5lD7tQtusaorPFWodO5JfxXhuOIEY9fyy/VP39fwevkSkLiec+A+gPye4fPclKX4C+SpjbvyrV2ZqFcWX4f5MQrY5c5k9esSv+Vcq54s0QDnirLnqBe0r0X+y9DI2DWi8fskuugucvwACOgmzdUDqZ0qomgqX8F2wBij0XfSNwHbqm104DHAahpPEmvQJrzSSz10rHXhhnTn/0mJ/EfruV9NxZ05yHL4mzUGSURq5nG6AJC/0T</vt:lpwstr>
  </property>
  <property fmtid="{D5CDD505-2E9C-101B-9397-08002B2CF9AE}" pid="25" name="x1ye=118">
    <vt:lpwstr>AW62RtlfgxzM0nAJyZRZFakgsxdEIO1zR7TA6pFDoS6s9V3st9d4ou6xysctLptsOIwxUPI3kXOByFPcuv96nlUB0Z/oYWlXlzEnLvNrJqNs83AzWPMQmLyOSf+EOiTFRxWJ0DilesVU7Dg9+jSFYcVD8EMx7SN6FR0TyXVgEk56hiP2OrXoz4AINjb1Na/N+qQ+wBvWZWiGj43cBZkJtOpZ8fiV57PgDQY0439UPc2m6eKj8tH9VdkS8IMfKHB</vt:lpwstr>
  </property>
  <property fmtid="{D5CDD505-2E9C-101B-9397-08002B2CF9AE}" pid="26" name="x1ye=119">
    <vt:lpwstr>yz4OOrQUgLP7SJqY7MLYoYbGxqXsyKfOiG4Pl79hbnXmaOQAaHOZYbyB14g3/lEMbVclVWuPy8FJX2m1Csd0nk4rivkmQjmTlx1V/7smVHF6m3FlWYFwlpgwUPkJpI+VO6n+WowN1mGxgRgIK1WiMB/4FPMPSVzKraI8wuI1Wizg6sbzahmypeq2PacgZ/kxabJ4tH1CYgFUyvd17M+UkqoUz6xIUXVrxMFZeG1JEt5MgKGwN2+A4YR8a2q62D8</vt:lpwstr>
  </property>
  <property fmtid="{D5CDD505-2E9C-101B-9397-08002B2CF9AE}" pid="27" name="x1ye=12">
    <vt:lpwstr>aBPMTevtKPQUIy3j60IpmP4RTij9uYB4EUisBzEZthP9/SyIl2Wkk4aMZw60lxgBZmtHGEKEwzcKs/WcQMmtyqB9RlF67lBYARY8+ik1om90fJqPEc9/3GWyTOG97xR4kDlRPPcR/u9OiFUtvyIoGn8xEaJeMUdSJ33NkQVKK0WgvWA3IN8WLFg1rIlKOCrcLgl4hv0m/9rvYFRd7C5XMpBYxqCD4bcKk3pyKLJBKqBACaJrs4EAIcnTv2NJkdJ</vt:lpwstr>
  </property>
  <property fmtid="{D5CDD505-2E9C-101B-9397-08002B2CF9AE}" pid="28" name="x1ye=120">
    <vt:lpwstr>OKIQR/ZeVEmh2Q+RTezH93VPGYhg0vmhpwZ8O4pW05Fn+gCC7abAhU+qNGSuxPJ7Y8sslGUL6vbllkIJCDakeH2/B5XS/tyw6uTa0hviO1+G62oTN/TI6Bsf2G+RKEix+aLJB7v/fyjU9Py52JJQDePEykBEHtAzUW4o5BwV4yqeiV4br2ujUTE4g8cbpGQszlW5fdLvuZtDP6dW3sQ6upXw2YqJA7oblKFPgWGCM+47YaHs1TF3PPdBiaKF/tG</vt:lpwstr>
  </property>
  <property fmtid="{D5CDD505-2E9C-101B-9397-08002B2CF9AE}" pid="29" name="x1ye=121">
    <vt:lpwstr>y/FLqBzMqnPsID2nFqmFUY04+tBia7Z63figrnl3PkIwfVf9bNlvt4slbfmwsVZNKvL+RD/9EVbvl63O9EsC6/8fecBjXCnZ97UhAp1EBT+XXjnKSIlESJVzQeuGQD6hBF17AOyMA6sg+RlCIzYRwkZO1jNaytuNguSXKg5b9pEVxNdUW4OgOlDLokgCQSTc+/qDeDqclPsuQmxdqQG6UzVajC6Y0F/Su7e/45EkysE0srgtJk48SunKra+uG5X</vt:lpwstr>
  </property>
  <property fmtid="{D5CDD505-2E9C-101B-9397-08002B2CF9AE}" pid="30" name="x1ye=122">
    <vt:lpwstr>9863IIpSdog6FdShQ9ZV2Y796ifJjmQzr/IvwBzuCFxPFqpef8sVXS5d923m06Hev8gCzOnnmTez6lBi05ea9iq5LA/gOfjaKiAfY16n5iWQSWHx+ByLpe8c06H/tHQGrXjWHujYUh65qW3mEGwwWp5yUjQBsAPMfD+kAzBEYGQ+/qPA+d/rqAyWNP+Y3bEZtnIyi1pt1fucxHmeO7gNVBFjR9JiChcsnF+XTfCOCud/LHlKBpDuivKzofgWQx+</vt:lpwstr>
  </property>
  <property fmtid="{D5CDD505-2E9C-101B-9397-08002B2CF9AE}" pid="31" name="x1ye=123">
    <vt:lpwstr>qqw7TOfgkm9KPcSyVyDkrtN9IInoFZeN4h/ds65hvotoS+G0mJ0pHbvbrniaIF2okmtOsE338NYvYDtS67P5T1q8UNTdzje/1tDopYul/Dmg/H5P7jOMUhxg+BhiaFv7/8qVAAFIcdSZZlp07EFGiokNvHLm7WLk384uuk/tzHMWmLq/oUd42T9rK2QfqJ7OdY7ddIh+KHoZa7l8XG5a3YmeLO79rspEwp7njfB6LbAAfZDUGMhizl4qkcTq/od</vt:lpwstr>
  </property>
  <property fmtid="{D5CDD505-2E9C-101B-9397-08002B2CF9AE}" pid="32" name="x1ye=124">
    <vt:lpwstr>iZQCRUfe5xzkAdFJEK3mJol9PeH928iErB5PfeQ7i1lsCpn4sGGJfYpYs2w+OaEYfBey4ebDiUJ+q5a7JdCf/LOopftqMJxok/6oRLR4fpok8+l4//deXdHjNbpNtYDGJD4E1IpgNRqdRP2gpeV8vpuBqXoCN7IgouLHUqVwMWYhTayeqOvbc3T4ZFDNDM3EfVtWaDYrmqNgR8crgBbMorTfXjFvUMEYJCpXGHclMhF7kBlnTl684+f4NxAAC3N</vt:lpwstr>
  </property>
  <property fmtid="{D5CDD505-2E9C-101B-9397-08002B2CF9AE}" pid="33" name="x1ye=125">
    <vt:lpwstr>ihj/gGPFOuWMiq6KH63so3zVOP0cX9Fr/uRTMELtyxt3llk1iab/Nfc0dp2QFuG0W5QvfPfXg/nQiE1Q79Ajoy7CUSck5+uOhMG8BZeGG4rCWt8h3Cr1ncrTESvElPfYDbwIRHUwmRIB0rJFA8qvkQvc2AnrtKmtbsOnIIQaGlHYsMzShyus2EL9wHblKSUB7CBrkwHudpGhLCzjF+3ySsj6f4OS7BZfU1tBkpnHpgydOy7ObZMNxrgUvqGL7/R</vt:lpwstr>
  </property>
  <property fmtid="{D5CDD505-2E9C-101B-9397-08002B2CF9AE}" pid="34" name="x1ye=126">
    <vt:lpwstr>PWfv3I7MDccz/3yP0RrBby9ejb/Jy8fKXzh/L512ekYzhkDPaRED0MZXdpSzHkjwFR31lrZ6pyI4g+YIaGuN9mJD+HDcYWTUHQMM393Iq8KpqsHnLtHrkvErwC+gsmHyTyNOu+vyUCnU9+dfmP843kG7Ekq76ADhE/kc73HZYZ3aqgd21mP3Va9yS8VzAX+qJXSZLWun/CEYj8oGF5Y1edXb9Gz2W8qTicmVS3Rt2+R9x+vg2MdCEqLaiIy8Uz+</vt:lpwstr>
  </property>
  <property fmtid="{D5CDD505-2E9C-101B-9397-08002B2CF9AE}" pid="35" name="x1ye=127">
    <vt:lpwstr>2ZC/YyeOkj82EVgrkM0SwBcWLzbOMaVenKIM5VTCt9KtQfnLOpEWrzFqvMIYS9/Ir2zIgFvj4mTf1P37jQIv4VvOjYIChBkc9U+BEzp3spe8Ovt5UBED311e/hgRKJ2kVcdesUVLVRkSdcmNC550TvEU88Bc0c3Sug5nRUtl5jX1rUTLtMmhGUj8OOPGid/XInzSnuO3Y6EMK6J7zQuIpcFKPukcwDlWg6ASXQ4/eNzLPqlonnTqsxN+18vzc5E</vt:lpwstr>
  </property>
  <property fmtid="{D5CDD505-2E9C-101B-9397-08002B2CF9AE}" pid="36" name="x1ye=128">
    <vt:lpwstr>oPnBdxtftc/YcVTCiqqMZUCc5vvZUoAyf8lJkDHhocNhIetctW3A9Byav39gMy6ymw/GjAbVWsU3Bs0r2v4erTlEOhN4WOF3BOiP7+p+dN19SMdVPxypaisCg3lT6rwKT7qFRVpwbOhrejK6J0/0/ODufhuVFsKd0adfqMIkkgp0VH4H2UaEPGCuH4wK7mXQse5qjUm19WS8Sl9SfSayAgW4xRd+V3Ax7Jt4Ec/hefOqKCxDRT7gUXl+jBfjJmp</vt:lpwstr>
  </property>
  <property fmtid="{D5CDD505-2E9C-101B-9397-08002B2CF9AE}" pid="37" name="x1ye=129">
    <vt:lpwstr>jhPEVv6e2Pr3ZxLzVWnV4TCNZaYYPfMxSOCdMP3INzQzL+mgH6l6Upe03saLSvfB9zpAXhGb/D2dKNl2EeDbgVJKjlVk0vnLCM27SlmdAZVAvfFZhn0Bi4kJl2bO2zOyrF0iCXwjDEmBNclUMo3mK8SazPTlGp9TFGUYIjD8heexEE6UMG7LRFGh96I3rsGmctSPVP0RuyHnQOeHb7xZSKG/w0W7Q6ohGz7wpeICYgQ/0ew3rx6vSj3kqPnxlkm</vt:lpwstr>
  </property>
  <property fmtid="{D5CDD505-2E9C-101B-9397-08002B2CF9AE}" pid="38" name="x1ye=13">
    <vt:lpwstr>RQp61qv/WwJEebrfJoSL2IaXbgNHVqAFjwjrD7IUTpR0+l6fX4LIN/pudzSOh9EAU0kcwO9OKEf4b3F/7rF/TZKHOOYfz9xmJLeFYu+pJDc37XNGP+WxRn4hPt/GF7UIJQo8qFZN/PDpDc8xn7gsE44ay6TIIeR7ee7s8t9vnArV/OIPcOeaCuOhVK1U0UPm3KxgLBu2xbX+ngAZP9IkljrDTsv3FvBtbirAp7DJia9JNk8MltMlZzsjsjMupYN</vt:lpwstr>
  </property>
  <property fmtid="{D5CDD505-2E9C-101B-9397-08002B2CF9AE}" pid="39" name="x1ye=130">
    <vt:lpwstr>Lhembw/dJhaz+1ogPFa7bbXOblu6CWeMoathmmZe8hxeGzrZANaO3J4d2it03OCTasVtBNzz3SQXca2w5Nul0IDl3sTFHSnuUxisA16Lxf3WeTBvkCdvQ4rC+UpcqAVUIN5jw2eivYUGxr9g1rx+SyrAe/RLsg0hO1PNmZviUBqFyw6DHgywCitxwxt1jis302xvM85hKsGU4Cei7E7XvXDXKIushOYTToZJsdIyu8gIeScNOjnOjHaV+z8y6Ru</vt:lpwstr>
  </property>
  <property fmtid="{D5CDD505-2E9C-101B-9397-08002B2CF9AE}" pid="40" name="x1ye=131">
    <vt:lpwstr>0tIfdwg4NDxh0SmTixTm6u++ZjjQaZLSVoBn1n1WAn5Oz05ABkS9kVF5LMWJB5I4vQrtTrsr9nHUum8ZoJaL3V2urH0FJF9dWISFhE0zV+yv5GEuKIhhoHqDTbY3qsbE4XyLaCIpMc4dhrqawGY/5OMM5OFYEfS6oVq6+TWG3uysTOJ1wtGIsmAh18tdSNop5K8wfBMGoDrCgAAAqW+icHXjCzzARzJ9Xa76jeGSoy22kRrCuIJ7YI2cliC5fbS</vt:lpwstr>
  </property>
  <property fmtid="{D5CDD505-2E9C-101B-9397-08002B2CF9AE}" pid="41" name="x1ye=132">
    <vt:lpwstr>63YaczzdAONRQXteiS+wMkBhpULel1xB9cKovVAnhAqpkJ79khgsnxZEKSGGOKvYvJVn7xGETJQ/ekvMNqlGMQk9yy6lcVmhm/rlqWU0dyzVpY8O06+I9KvVsecsBRBUP7usT6cBtRcmT1lDumJi1EYRhpdOqJeiARQD4CvN77PyRPPZ94TzwuF26LPqM1oUzBFaIHJ6w4Ch8R97MBch278ARgdA6KVzgfoGSNvJzvzoHydNZGUXRIuL0zdnhYJ</vt:lpwstr>
  </property>
  <property fmtid="{D5CDD505-2E9C-101B-9397-08002B2CF9AE}" pid="42" name="x1ye=133">
    <vt:lpwstr>pzA5yi3aIqdip3Cu+cOe8k8fXyJC0QCGv74lHDEtiaUC5JX8g9BElJiupRvggu46ibIAvFIXWJ92RC4y/OAzjMSwVfiSgoBj69hNvg2w8PZqCWlcSjYWW1SMx5HDlqMi0KzWFN38VnUWyrEAQRRfEALfBH9C4u87wxp0GVv95S6iMzLznVFREXZU9pJmv8cvNrB0amlDcDGy9cEjdUKC1Q8SBPuX3rj9NCXnkKGT3GyUS/wTXYhE1MGCEGnRAeg</vt:lpwstr>
  </property>
  <property fmtid="{D5CDD505-2E9C-101B-9397-08002B2CF9AE}" pid="43" name="x1ye=134">
    <vt:lpwstr>+b2xYhXSIi0LJraePJEmqi9YQBZjK4WhsNTIJtcLOS/LwDhQMR5MGcYu3M596jit+5h/IY06pcYBt7hJnzwtko5KPmj5NKzT6XPWrL9WcdwzRCNCbbaL2lwO9lqFXxip9QViJWQ5tJK2b1g8N5d4Ln8B6J7lUScA2scYqnu33yHncJgWnLmOK7eWL9Ektq/t25QAEFxQlwsE/2BqN3IOyFIWZ4MrSQLc+rvn6r5TySFqxDzLZjZgZ9tfboa72WB</vt:lpwstr>
  </property>
  <property fmtid="{D5CDD505-2E9C-101B-9397-08002B2CF9AE}" pid="44" name="x1ye=135">
    <vt:lpwstr>jC2RpTySNagEbqvQN8QGv41X/NRz3bwfpRRHmjuW6PhrDBPHO4r39dy9ANXzwC0guQ3tcDWJPkood7QAU3UlZUjmOB66FxLAGKrOkgTxXIHzUXUoy6Z9TtMFKfl7cjZ4U3phW6FXD9Fn5ln/lM/kwZGX8ui5y6JuPg7zbcGy/0yMOshC2WOLURo37/ijBPx2ZehGFDzG+bI3Owkgrk3G6nsQ6pRbz8uFP79HGGCRNDndqUEa7+fLOwetOIDu3xb</vt:lpwstr>
  </property>
  <property fmtid="{D5CDD505-2E9C-101B-9397-08002B2CF9AE}" pid="45" name="x1ye=136">
    <vt:lpwstr>d//QsK1sjk0NxgpmjSj84CL0sXiX8bUhXzHu9YQEZc+VANN3CzWzTSMkWv1A90m9CioGfYEbFS8tmg8Zrp1smbAllo6qx3HquHBFOdaZFCjv2qUF/KLXz+otHXDH+X13usys0i3gW9qZG3/pokGYu/wqQDa9w5ksZjp9xeB75qExF++C9ihYciiAp5J+/6ZScTyinWf7fh+MOTplwvlMQBfuJLldkq9Sx1kkEW60y6IaxemWhs6SOlw39pjlnmT</vt:lpwstr>
  </property>
  <property fmtid="{D5CDD505-2E9C-101B-9397-08002B2CF9AE}" pid="46" name="x1ye=137">
    <vt:lpwstr>ox82ashPRAIux2WwZzv57siy9IeuhE3dl15Dck80RUCs/a3PgTX3r9yf8sIErgszemNzSy/6iu5V2Gouohng7LM5WDYpO9ccD75oo1FVafdVKPD8yMi4icNC3ao7fk2idZNlzw2pK/zftllAy0NY6kBpT5LMI5yObT2BLqtlm942bYLtcLRzIKF3T59U6ZW/vf/8qsw6GkDBKu62HjUh+pSGlvsgTYMVKx7sCMQVbVjqaa5UpJmpsbywFMI+F6V</vt:lpwstr>
  </property>
  <property fmtid="{D5CDD505-2E9C-101B-9397-08002B2CF9AE}" pid="47" name="x1ye=138">
    <vt:lpwstr>KJuWH0DHes/hYrAokNm0PiNohzxIf8ho/FI/jG/mG1T4O91qKZZgAmnoASLBmHhqDmtim0QVjmKFOMKJcE8OF/ocMsxLwcbczL0b3zSzXSfV87PKbyTR/iKVnbAD4kqnUQl2ajF7o38xEKR6deh4xVz73bUOJpsI/LIaCPtnJUVPiQhLHBOlWyflZuFO5FIVreXvZBufhasnpPoAIp6Zux0ze8OCV6m/OT0pP5LoyVaD65vWacm2z8YephWOdfc</vt:lpwstr>
  </property>
  <property fmtid="{D5CDD505-2E9C-101B-9397-08002B2CF9AE}" pid="48" name="x1ye=139">
    <vt:lpwstr>C4nUF1khPWFmGFCjBnKZqZfC0DJ/mYbsHBqTk/q9WXJgDhrWzYZROtczglAe2Mglz1pQT30ocwrA1hYfiTE7ebHbr5/gZSpcdTutTE4q1QKRWNr012K4shH+8ZulgU1F5PIzEc+eflVKXhyNSj78WPJxV5XRUxWUpNfgPOIxWiIz4S+MJTf4393bgbdiUhWcB/6ilwSkc9QFdSMikSBC0WOqmKcLeALVTddnVAeDn7NznKcg5t1P7x1E55PRxI+</vt:lpwstr>
  </property>
  <property fmtid="{D5CDD505-2E9C-101B-9397-08002B2CF9AE}" pid="49" name="x1ye=14">
    <vt:lpwstr>rBTmU1lpOjEplDMT1tkfwDn4fHVJoZuaTFjl8ea4z9B7p8zWN/3ZiPtb1GgB/aHQVyB3pzmBgz3rkk7dhX6Sx/6zeaB4BNH29125jwria5Oh+94phiOd7IwdusgkDT/hyYjv20eT2LxblvEgScXe1IIEXEfS71KpY2iOJM4zem0dVfPUlbJw+yactpAHBeof2F1Z9LqnJmto6kQ/yLNqFH/1wYu27vmjrOEVSSud/ro2hUBJNsRPm7WH693VtrG</vt:lpwstr>
  </property>
  <property fmtid="{D5CDD505-2E9C-101B-9397-08002B2CF9AE}" pid="50" name="x1ye=140">
    <vt:lpwstr>T8vgtr3+V16HQHoFz47Kd5Y8wGBL2WorNnnWncb9NtDgEEj9xzwe55N84KU0y5IYkL4j2KAKxEkOBZG2gvYp7H2QS/AgvvwwJEiJ+tJSfhNW1eIKv1z9hMZ2EOAn+biHCC6/uKHhFzsGP98/knG66QnGFGs3JNCJd7lpKlgtTCDzK0a4IZh2tl400Gne2u6eI7b2Rk2ZON7CF2MsMYz8LLY6jvFoIW+sdRjMchvKaly4QTUDg7yr+HlH2ceohpG</vt:lpwstr>
  </property>
  <property fmtid="{D5CDD505-2E9C-101B-9397-08002B2CF9AE}" pid="51" name="x1ye=141">
    <vt:lpwstr>0fFvwpN52rcJExqfCMCRSLibi50/YerKUMILSvniG57zc+a/4OAsdwim0p9mnZxQcOnAoFp71+BbaWk6xVIsEaQqnQ2ZIvRALqAbyqx5xT7MYNM3ykd2S0rukMyP+Z2e20MipculS7cvPB3azle58b8cM3jSG7ZAen/5plFo0VkNo+oMMaQbuJyIFhqlajgQGZTvOq/hJ41PdOb4eLqKdr1rOaHKA4DoOzHvt8Q+IMcDbRp45IY/h8AfBE79XCK</vt:lpwstr>
  </property>
  <property fmtid="{D5CDD505-2E9C-101B-9397-08002B2CF9AE}" pid="52" name="x1ye=142">
    <vt:lpwstr>d99JvBzzytQkys7bYY3bP1cnkEKnmrL0NdgueW0r6E9LXoWAm3ZUOG/vGdDfCt5GK8Rwed8KmbDjwEZ2m3J6c0L+yjwm2cZFLelY4cjKrWr/GX29a4EG9bYdC/i7mxCvfOxnsCQ5+oesNq109V+k1xhZ5+6dpAfLn7jltMRRgs6FIqDewZH3tOtnKCJs+cXONe0cjcq+phes+BPEiC0ozS/SYQDW+9NpGSL3eZwadwxMuR5W/1J9ttZBQT1OoPQ</vt:lpwstr>
  </property>
  <property fmtid="{D5CDD505-2E9C-101B-9397-08002B2CF9AE}" pid="53" name="x1ye=143">
    <vt:lpwstr>W5JiXjRmwCGSeLtr/RGDGpOE1LJ/D7fgoYAyh1miZHWPDPxQadhT42erwJTAR0Nz8qUxRfQ00uaTdug3HVhizjB5Ym1b4ZfWZs7ZLzNdX0OAjqGCsoqg1B08/NDQv+lwpahtwRsSEh9W3W4Cjbd6/tF2jDCflNhO+xbYwuzTC/cyGUN04UXB/cmtrtaVu/TuAkeogwNfKwcSmvz24jA9LIkFuMRBrHmsr8nRcoEJ+zApY2togeubJzxUdGe114S</vt:lpwstr>
  </property>
  <property fmtid="{D5CDD505-2E9C-101B-9397-08002B2CF9AE}" pid="54" name="x1ye=144">
    <vt:lpwstr>QtDnGdrn18V1YeRFx6zSiVyUSV63Usa65mPIxaE1XQlz1xbpxDOSqRbAF2CgPbop3tktduKbn2CROvGlb7v+KWK+DQoiXSQmZxNj2OdjnCAl9xSR1sr8UMcYNqQtNmP0OaUQMciyshVJDIYlnng64vBYbYhmw8EmKlmCJGcgcXL1tWjAQnxiYx/hSq1f7FbdDwUT0Wwhkx4oDTI6p5wqI2iMT+zpgDbWAhNUkF8v+abEL2+75mp/KiRavOFKjyc</vt:lpwstr>
  </property>
  <property fmtid="{D5CDD505-2E9C-101B-9397-08002B2CF9AE}" pid="55" name="x1ye=145">
    <vt:lpwstr>f9WKF1NVwgdoMT75nsbaZi7W7nsYtBP1QcTUW7QagpMnZ0kwVBh9vozbrk8jkZ0AVuXx+80oXpN+kAD7wIWrIxe6dwqXV1YXTSlPRNN8GhnBBfGBpGTj0ix0H/+xah2BkXFyvHqS3DVXKhHHN7dSgLfpnEDghDpI8Ljl6Nk4nBYIlQPoYunKfWPlE5LbimgJViZfF20Uk/pOOysWF9+oymFOySk4ifvBapiyXLXF8G3smoPSMqTcoKPc7w6hORM</vt:lpwstr>
  </property>
  <property fmtid="{D5CDD505-2E9C-101B-9397-08002B2CF9AE}" pid="56" name="x1ye=146">
    <vt:lpwstr>VF4EYfkzL8FHsGZofqvPo/06lL8Z7t/13g1WqkuM5LwMOZLnMr0IuHFLinj017I6ofaF7dFzl7kI4yyY3k1b9CMCRlmmjryyniO9IE+plr0Y6LTvyxQjwxKlvZNTkBvu882q0DJYjtu/wNcin0H4j+sff0tKMr4PEJJfPZkOOl4uZ8za2ZNUZ2dojduHTa4TL0/aWOgcViJdGu1qS704BjwBV6KDLUG+kSGWD//gOQDKr8zJAAAA==</vt:lpwstr>
  </property>
  <property fmtid="{D5CDD505-2E9C-101B-9397-08002B2CF9AE}" pid="57" name="x1ye=15">
    <vt:lpwstr>mFraBVvtFl7n3OWPY0/2KDDtnY0cIA8+vFdeL5BrcxqVSwsC8Wvgk49DDXB9g/YCSjmxUVM0o5Hk+gNSE9aXQCcu+uZj0p9zDGbvJDCxzSECw9wMDrUYY7Y+qNdjJTiPNouOZz09YvdYt1fEHZHRzHRXwmRrpDJBvmn4qtpWDL6msvNxfFt0RUJd+tvjK5QUvSERbKu5P8Qmdk337jVphwxY/SpvzqxjeMkYq6AovGOu8kR8Hp1xew9JurBTmWm</vt:lpwstr>
  </property>
  <property fmtid="{D5CDD505-2E9C-101B-9397-08002B2CF9AE}" pid="58" name="x1ye=16">
    <vt:lpwstr>dOYiafgpedJykzy3SPUNQ4fE3dOSefTMXuVJ0hnf4788XQ2NZtCG+QzHoh8bUbh43G/DZ586GzaEEGr9F217ghFWZJTn2F4v2raVtI1snJJImkc1kda/1OgI5VTigO89Uktl2WgkoHBIvZoE6PDadcJ7+ZPAL2H/PqP+p323vBHXdaKh6RIoq+xzddf63WQGnXARs/JJ/po+TIo+AGiF/rrqbM3ln/uxGx6to/AeEBNfR+6ybuNIHowVRw3G6QI</vt:lpwstr>
  </property>
  <property fmtid="{D5CDD505-2E9C-101B-9397-08002B2CF9AE}" pid="59" name="x1ye=17">
    <vt:lpwstr>AVqfbDEBJIt6yO5slY6HTDTx3ErJjNEg94MluPxlId7CUjnxbXTl0c3wZEOWNJAyzsvlv1L587ww+MbJDZenYOhyIdw1P5o7rTfFv7IqF8Lc56CyoANHoaoBff9qSQ0N/5qf9YvN4tqi7YdbRh/TLovXZ/iCeke4j9jNKc9clRE33xBwuJrTZ6Ut8xJOFskon+tWbtn4UtvHLkGJwF6q83On4q1hesR7+409c1lFtQsr++HdSLJbBzQbEar56xa</vt:lpwstr>
  </property>
  <property fmtid="{D5CDD505-2E9C-101B-9397-08002B2CF9AE}" pid="60" name="x1ye=18">
    <vt:lpwstr>JC4reYe2NrgERD04QtzYDdBcpjgliPAicmjAJxwoYWhWszxkJIa35DA5AeTk1BZ3h08Sn1uD2CYKb+liwdlm7RXh7t/8BE+1yXOL2YfdG57nNMG6JT/9vakFlcD/wu+wHNDNI/uSG7UiV5rEdVZEhvFC3Di4uh8Ps9rP4ngCfzznBBtV8QFFpRzxPiDlQX4x03tsrha7WpMWqGu1RVKN/A+I31rWH2J09jkBeuEa7JKBNuIuPdGvHXxJUBSrokY</vt:lpwstr>
  </property>
  <property fmtid="{D5CDD505-2E9C-101B-9397-08002B2CF9AE}" pid="61" name="x1ye=19">
    <vt:lpwstr>Fb1VEJlmBsa8yWOZnzLTnPJq4FT2zaKgO1JnG3MW1MpVkCTvb3sB6RITs1SYrdX+KeoJfJZONxk1B+fiCP/NzCmtrGUlpHnEbDv1PzfjzYy3WG/wj7QUdMCx1y08lJtWepPEZFwM1k0A502K9vdANPnkARaGWcrBw2ME1ozLgSCC9Bmq3ZVcY0CBF4EpaV+vdE/JTyKByW8W+gKQv+caSZUtOLidrnCnDlH5Zr/imn7dNok5JNpy8tRMCaXIV30</vt:lpwstr>
  </property>
  <property fmtid="{D5CDD505-2E9C-101B-9397-08002B2CF9AE}" pid="62" name="x1ye=2">
    <vt:lpwstr>hCXtyL3KHIL9HcEayDxad9UcOHc1WpdPeUd36XhlCwY3Xe06a4Ex/DWAnP7jJ6uRng2iUtmes9qva1riAoQVONTjjas6XnGJYP9IyPu15QLd96+5WwJIdB5lfH1fAxQTYiGNJ4IDgUhxWp6/WE1Phs4ojZg6zxeb5TNoSf/RPhWod9PBWPst9WWhi4P6FN/KeDM0t2RGNmjozb4o0F2odJdWVeQN10cEC5kWUm67Pskp6fgyJ7AYmyEDqLKlGcj</vt:lpwstr>
  </property>
  <property fmtid="{D5CDD505-2E9C-101B-9397-08002B2CF9AE}" pid="63" name="x1ye=20">
    <vt:lpwstr>GDudXgLIoHq//jbyqGpCaNm/IOWhKsLLVW2UuuwEcxm7VLloRJ1wW0FCOk5LXOU00wPPxJ2PD0pfULHvtL9SqWwrVyUAkxCG+1gO4ZepflqIqVqCekWY+FtJoVPi5IjKHeuKu5ZUeh1kmGddugNqKRCA3nIcpJV/D/0xwBsVdcmNXpIG5AYrX4sctHC9UXDHQGrLyZCkfh5uNm8u1QB9aitTWu4TOctsPWuNUYny3u5T50vCIGAoaBqBWPpRXxn</vt:lpwstr>
  </property>
  <property fmtid="{D5CDD505-2E9C-101B-9397-08002B2CF9AE}" pid="64" name="x1ye=21">
    <vt:lpwstr>5m95RtPO6ttX04kH+8d/vcW1d080RtB/FvfY7kyAmpA9S+wVhl96QZRfD2Y93tRloPwxG6Qc845MwzoYkMwZ86XvQk584ox6GgLN+OUgAKsXvE51tTYSwlgu6KrXJ9WfgD629MIW34EODNWO8LUflhA2wQvzUSo92fVIJtZE1/UtV06PWkitcYE2Lki6VqobC7jJ5KOk3jXKIjJUOLXUOegmwdoNJLFYKwLDzOhoyUoaLrrC3X6MySkmFLlCXbi</vt:lpwstr>
  </property>
  <property fmtid="{D5CDD505-2E9C-101B-9397-08002B2CF9AE}" pid="65" name="x1ye=22">
    <vt:lpwstr>akjGeB0x3oBG0N+FCBkFl94VZ8P4K4y+Ru6sjom3ScgeHg+Sr62qVDFbP3xaNsPKj77uaLbf7y9WQn2rOTSC+RKJOmzw8lVG0KISsQUEatnGkmgjOlfZ792PSe9Chq6U8ihKs7h1O4VLkvYVkllc0WjT3J6uALfa0E3YXFamI+tOzqpd9y+U8TebkdUYWwbpenTmPyWaVs/Tn/LfCStn9P/ZSOzca9i6+lSD/3RanV+JZ/21bxrS16LLENCnYCS</vt:lpwstr>
  </property>
  <property fmtid="{D5CDD505-2E9C-101B-9397-08002B2CF9AE}" pid="66" name="x1ye=23">
    <vt:lpwstr>qQ+FCGtksQLfePjd4vqEEQo5V7P4J/f74mCDJ46fvWATMPmdcevQESBZowuncA/JBxKyccqz/D/ZG9pbhlkLFZ+jsD00KmdleSDIWYkH5CLNga11dLqfkjhMHmS1i9QgRT+DRgJClVBozks5QhRkDD98uAfsI5DoTF/dRlqwZ4xXeXGuTrzKdbn5eIZDqnIO7GG0zLeoQH0BWHpUbEwDXJB/ghPxDXFoTnxYwHzMVz/OX7/55b8uGyW7T3UvM/f</vt:lpwstr>
  </property>
  <property fmtid="{D5CDD505-2E9C-101B-9397-08002B2CF9AE}" pid="67" name="x1ye=24">
    <vt:lpwstr>X6Zw7HFHLj4Pf2cs7C6aMSmARaKr4EGcTbZaspe95qMCIeN7wYKB/yPg07FQCyPxiTzhQ3uQw+++sXSsKtIJYEVMc+YF4qJw6btr5xVJvkgmrePVaBqgifpCoh3C+emr2wqkTvi5tx6ZIwXAD0G9QaxWqeUj1s0MC3uZv1poth63IYRafk9Dt/EiX3BitPgcMw42vT2CpGWvTvc0XAEJmSdNvHURE0kXDIo4SR7V1nLHNW7JLDOKO3w7oKtePik</vt:lpwstr>
  </property>
  <property fmtid="{D5CDD505-2E9C-101B-9397-08002B2CF9AE}" pid="68" name="x1ye=25">
    <vt:lpwstr>ufOWpGb1n97iRD9wvydjFWJX0hzRKkm6fg37f33gfoANYjwuU5iAhH4ISS9k6P9HEq81+Ho8Vo+b1PfullP27gFGamEPrmEDlimmuf05zkYFrQGrVXVCmoaxX0QmpkzJWYqXGeGN4BzC6JA6lflZ9AysV+iEvwk7zB8CdGvW6RDnG4sfWgStccLKxk5dIYJHYPZqWmunuxid7g77WRCN19mSGtox+YGlDtUJiNOzckIAWW8f84bFA98OJx16Vau</vt:lpwstr>
  </property>
  <property fmtid="{D5CDD505-2E9C-101B-9397-08002B2CF9AE}" pid="69" name="x1ye=26">
    <vt:lpwstr>L+wkTmGmuj6RlqfDhFx0DiDTKxvUC+xqE7DxIpxLHYfWkhTfWvuQFcMZGGiP+EMo99rzrlJsPU3KLkI7/GevFz8dUazQ41lHIIm7Lri9j3oRQDF1K3DTnfJ36WzWAmI22x0ojNQPbGDQiODfsLLGCCnt/CUbG+OtgQ00A+i9idc7O2PV1frjFWWRzgVWE/VFaNVHjteSfEKZV8hht1MZHuR4NWcw3TE79PASB//87t9+TKoIf+XhGK19MQPmaoF</vt:lpwstr>
  </property>
  <property fmtid="{D5CDD505-2E9C-101B-9397-08002B2CF9AE}" pid="70" name="x1ye=27">
    <vt:lpwstr>Q5dL/d9abxhcr8xkS77LBUZKIJ7UmPMKv54u5KHKeJOyC882DkAlEJcbS299c66vzZk8b8KJ7h51RC9XbgIpV9UJzDA/avOsY8Kr8+ZFMCFLqtoh/5Dy2YhSy5k7hPR5lgBhzxZC8URKs8K/LRkN5VxBaLDF4WUhUyGc2UOW8Q2RFJQMI6Ql86m7VWsefPD8ZrjgHUroW8rI0rtKXqX/VKBp1GEE10vzbKuDZB9jLKM2oySZDYG4fEzf/gIyFuC</vt:lpwstr>
  </property>
  <property fmtid="{D5CDD505-2E9C-101B-9397-08002B2CF9AE}" pid="71" name="x1ye=28">
    <vt:lpwstr>HiAPMbp83W63BVaR8ordSoZHJLDAq8rqIGeKjPrgQLbQ/lZ+4im8eMO/eowK3PPYTQiuEdb3KX/jMI0APNACH+G8FFZaXQR0fvsDnvpkQvNUc4eHW7aTe0hmT1ZOL8RUaFkaXjiOiCoc0+kPab+dKDaX4l+/kbexsoo/MT/qacQ3iPQy0accKIO8MHLjWwY6B+BqIZZkiH82Py9vc7dXEyYCuEHEd3b3ecL9qK18BZchoqOKwC3ppIFh5U4EK6l</vt:lpwstr>
  </property>
  <property fmtid="{D5CDD505-2E9C-101B-9397-08002B2CF9AE}" pid="72" name="x1ye=29">
    <vt:lpwstr>LBC5k8Vaccz8JhlekrJVgTsC5wx3H5nBIAg/h41tmOBwZnaSLthD+ehlN1a75oY+lCevoG4yzAgb9Wk9mvqNDdPUSvCiuFJYn8kjevPEUeP1WWNz5ampYyagWFKQi6AAlImO0QJWy4o6eA0E0f0xLanlREt5iTPzC6Ugy2Bc77VCjRkY97Af9V0oDzUKj8Yc73CLrRerZhRdxonTrwtCrNik92EoQ749oJ6cXWn7SVt5w//q0qv5cuvhrq9apN5</vt:lpwstr>
  </property>
  <property fmtid="{D5CDD505-2E9C-101B-9397-08002B2CF9AE}" pid="73" name="x1ye=3">
    <vt:lpwstr>nBDehgu8cfCuKYeJQOfg0+BpKNZ54KNfgUhK9FcJBYBnwuIxnZodDX37YLx4BoQzMzFGvR7k+MHdAl822yivck7c15f+y6USFPrcnqUkfBpIw+Ty7AhgOz3lpsZAdpJEjhqtUAtt7Lzw3kYshFq6DzT19iBhTjr/qi/u43eUiRmoQEkwNKWcaLIC4J75tr3YSRjd/QrUOECdq4eIUJZGZ3lI6Mc6/WDwi3GYI9HLEHB/g3RS3jIY+vtySkoK2dW</vt:lpwstr>
  </property>
  <property fmtid="{D5CDD505-2E9C-101B-9397-08002B2CF9AE}" pid="74" name="x1ye=30">
    <vt:lpwstr>zJRIMoCfTknzVSRGsOMqIwEGnMvr8yZ4/vOT0jOPUGWGdM67BWiLbfKxftJhZ5cPqjQQqXBc59BLT+OJP9H6t/y185cSumAwwiqA1I2anE8aeACTjyOFr7DBx5YRR8QfQBIMsQ+IGitozCYqDJzLUVLpRqHcbt/FEMOzl2xnDLA2Ka+djNdM46vHSpfsEEGwBGyD2GRTjokx72jH+3OBOTQSr3eGmbrDnRX6/ViD+uIHx5iQ0bUQXbaVvigPbz4</vt:lpwstr>
  </property>
  <property fmtid="{D5CDD505-2E9C-101B-9397-08002B2CF9AE}" pid="75" name="x1ye=31">
    <vt:lpwstr>0tvzBkgy3sCA3qzomPXJynY8uktUmGcQBghNI2WxcFHWxguJEGwxL2vgq1GIRRAf7B6BInyNid0mZAEEzo3xeaJQ5GsyMB89uSLbShdChRqXJjk9Mt6/ukmARSqzyOSshYNhGEgl+emF1WPzf0Jmousj+CxZjYpccivsoRQGEgyZzDK5HVg6w0iiUhTDxG9Zn+m6wNHxIseD/YH2esSR+zMyCUhoJ1dAzFAI6etRI8qJPSM6cG2tKMWbkIhV3RA</vt:lpwstr>
  </property>
  <property fmtid="{D5CDD505-2E9C-101B-9397-08002B2CF9AE}" pid="76" name="x1ye=32">
    <vt:lpwstr>l8SqsbWZWJVPdVnmn/Bjxkze+wcZ8QRbbUiXXWpnOG+pfu2KstYyEVBQtlQdwe3QC0rXtekUJ9BzTLEHtD9AGZRA79zzEgMHp4vQw1ufswLdtRT2IOjiOownLtgA1iFuA3gzvSYAx1OgFa7Sx1eVkVFLrGoovjnLRewNKUV0WioCCGyzwsMCyATwr98r3RByrM3m5WGd1DJf4Lx+U8af5lnzqVa0pUe2+Z/XrCGfpRAJ+MSMdsy+s234R/9qwIF</vt:lpwstr>
  </property>
  <property fmtid="{D5CDD505-2E9C-101B-9397-08002B2CF9AE}" pid="77" name="x1ye=33">
    <vt:lpwstr>MHC5xgfPFR3FJsYbI3Y3ny41+5e0WN/3+Tne0mbmHKxoAzvSyw54n647Y/KI/Azevnm2ADqddtzR5ICX73yVLITQXNrP8HWxCnIpQHkJgIvl4YtjNuxuN/PL4kdx4LWDNZ4fjDuxJQWtnwvSJP38925JqpBLoAQDEyDcdSGPPAoPLhEwVeN24MoyEYlwRe4hdHMR2U6XM2hdfQdm6Tcbbxv54hLpTqk//fGLY0pb9qoyWYtu6zz4/u71A8cvPUL</vt:lpwstr>
  </property>
  <property fmtid="{D5CDD505-2E9C-101B-9397-08002B2CF9AE}" pid="78" name="x1ye=34">
    <vt:lpwstr>XhaAN74F+fQenwiuivDsJZ27XFaOGXRaakcyKSAFrDxgv2kBp945AnRzeg3XvyZ0Dpn/bW7Wkv47GsbVNdNTLxfBPpatnE/R02GOhHjlodG7tgFPYre+wmm8w5HQbOQaifhS44K02RU1vtB89gxrdy2n4Ckq3LXalSVGO6M3KwJc4mGDA0WfEhweuaxmkymyn/m8XM0KGMlngSiB5YjJLI/506IixyYuxV5ueyF3mbl4g0KIYUeysL2r7MB4vGK</vt:lpwstr>
  </property>
  <property fmtid="{D5CDD505-2E9C-101B-9397-08002B2CF9AE}" pid="79" name="x1ye=35">
    <vt:lpwstr>ThHWkcHtaNANxZ0yJ9IKDrp7chRrFTOZDLL/xF3ALxgrkNk1XiyXBRM9SA1/Ck+eZHyymTIxu7Ge4hQviaa2Z13gsJ1+sWOJFYrL/4V2hw3Sm5lGW/BUhVug/oR83iz9wYMPazwUfXXIt+q1KL4x+GPeogNI3duCDvVy+wplH6aSkbmIjUyqEIPMebGO77wRlVgWJjebOLIPEtJbhskcbePjnU6gsoEbl/ddejQD8JoQHf9ACll2iYSeZxnB3fQ</vt:lpwstr>
  </property>
  <property fmtid="{D5CDD505-2E9C-101B-9397-08002B2CF9AE}" pid="80" name="x1ye=36">
    <vt:lpwstr>xJX7EDvzHLc4mtcnhyQrq8MEn2IopCehsgUXEAWJvBesk/bSl9X+al11aMmZjOpMeC4L6Wv5Kykadf2oH/gE3xvuTreKvD6xavIUQCr9B3QfZjFUSgFqciKpB3ODhP1JXiOiB0qTxkzon/Z30h3f49g+GkPW28TfM+yKuZ/o298u8oJecc81/3iw+RfXmbyXRw2m4VlWSgx/RiHKe338WBSFmDcAwVhqzdWw9NwI5TYbZzjaQGq6S8Y852OJWiZ</vt:lpwstr>
  </property>
  <property fmtid="{D5CDD505-2E9C-101B-9397-08002B2CF9AE}" pid="81" name="x1ye=37">
    <vt:lpwstr>FMzhbvuq296SPRYGPSambzfr1eFx13HzYhdQ4dHxCOGFkm0BVwfo2NX5XjAh3UUO7P99bfql7DwdHgbv9isU5KuvzIwl6OVCnHx74NsP5bH98SACZhk9CB3EjAHfCumb57QBMISNN++XDVaUln01HeRzRAHc4hIQ9yor5wIa0zxWgaDRIw6JrZ4OaoEkGeBTE5Enl2XSoORfPn3rc9Q5M2gM6d38MhHwgbPl/11B310Wv5F9dQP8cvwwY2A0soJ</vt:lpwstr>
  </property>
  <property fmtid="{D5CDD505-2E9C-101B-9397-08002B2CF9AE}" pid="82" name="x1ye=38">
    <vt:lpwstr>Yjv8UC8vuy8azfqwBNeR9vHiV62Uy8H8vzG3Wa6LFsNEDQfhEgFPTDrArJR1CkqgtD+2iNAR9bWRMi1DsWLvJ75je2i+9vEtWX9VuNNwMTFG1IoQmMjoBXBjCnQUK0cMbN7AIt+tAfE1pvHnXd5Yrkn+7BpSIg5x/qcSamBGUyKsc0pi9eQnQOJKyI/yLO63YyiLIY5+Tbk04NhEljSgwVaf8wJUb9BfthyZjtjBXA77CodgnquQ83Rls+olimz</vt:lpwstr>
  </property>
  <property fmtid="{D5CDD505-2E9C-101B-9397-08002B2CF9AE}" pid="83" name="x1ye=39">
    <vt:lpwstr>lX0am8kS6zu16Ip9XIAW1lXhRJoB9ROCWZehy/KBRiFoDnwf8IwQjcPFTurnQL+zMOxCARQeu+PQ8Z6Hac1eirobPqgbpq+R9hl+rsPpi0/x9ErSiMrg0aRJi0rryUEUhAD/efr7+Z2l4BCtUfMRugN69+yaRj3nado7F9Mzs0fY/ROMkouH+LaukmcV7O7hb61z/+Rri8iTHnimj2KV3H/dpACpDHdx5PcbthiUJYeGMoUpdMGUWREiE86Y6L2</vt:lpwstr>
  </property>
  <property fmtid="{D5CDD505-2E9C-101B-9397-08002B2CF9AE}" pid="84" name="x1ye=4">
    <vt:lpwstr>AB0gKLQCySwqrt0t/USCAwizmBj8knPrGlc+XH9OYDhnZ3keOrdCd0BCU1cRWama4MYMBf6au2j0/sIXYHLjFkYg2Jh6HqRjae1YbPgFV8sDwQDvGwiMZNLL4BxbnJVjyEy/8ZSHc594a6DOM5zjJi92fsOeGm95Ro7i2MuredaiC0hOJCpgYq0FUcUsdsRerQLchgbaDrewKyuq8l4b4c+b7xknbYy19c/4rgCpLng5pF8/Xl2u48gRZ8vx0bQ</vt:lpwstr>
  </property>
  <property fmtid="{D5CDD505-2E9C-101B-9397-08002B2CF9AE}" pid="85" name="x1ye=40">
    <vt:lpwstr>SLZrira+PW4q+4FLVzT1mitItFsKRgnyvr0ot63bNRK6zRcG2z+MotQLKRWXBoW0BwnYb3VGvLD5Z+XqsaVfBPSjJBdWZZMOIZZlJdy8G+qWEJ9pLkaummHdp/pqSbG2lpcTrmCXtEF+cNSN8W0y4Bmt1T7qMwe1/qpLuroz81sD2ey/hucDrssAQ6v6YuHwR1hMNHvlXmUlQ05L0IbXqfCUqJVMLB0Tt4QRvqQNzTfc/dmIHHzj3JzUbWmsXxy</vt:lpwstr>
  </property>
  <property fmtid="{D5CDD505-2E9C-101B-9397-08002B2CF9AE}" pid="86" name="x1ye=41">
    <vt:lpwstr>uzgLx89+6rItYn35RkbVxujFqNhHNxA8VCs2fsZ9MVlCd+PCrOq5M/D1/CyJifdLGgxjFuixvB5vnU/GbBX//q+DrdyDUqr719P+NqUnSpw77wLGsEvy22xWJ35zM3iFLmD55ZJZGwMib+F7RJCRbL8YSqZ+XpvHppvwS2ULowxlnaCLPFqU520ElM27fEtbtz/4tyfWualdALnBXb7wT/PgI2ZpQa/YQJ1hJ4ReDNr9JL/Yj9vp0kHkrqlKJ73</vt:lpwstr>
  </property>
  <property fmtid="{D5CDD505-2E9C-101B-9397-08002B2CF9AE}" pid="87" name="x1ye=42">
    <vt:lpwstr>R8fb/nh6uCAwcGQGiZvTPz2VnNKiT7I9n2/LUG+5sPA/yL35nV/Rpsf+7PSu9F9HL4la2ngZuKHyg0Mz42O7m852S5dnxV6zGI/7nDNM075ZtRNcz4HRh8oX7csShmbINVpXxK4chLVLujVWuCbwK+QX9MrFpiI6rhJhGER7jPCGybYrLmb67NhvmU+dTGcApJzTB9EOGXo/56UF++lady/5vNwVh9u9EuwEjL4kInwYC8VeuKdFQWbo2Z9U9gn</vt:lpwstr>
  </property>
  <property fmtid="{D5CDD505-2E9C-101B-9397-08002B2CF9AE}" pid="88" name="x1ye=43">
    <vt:lpwstr>inTPqztH52a+K9kHBP2htDjCl2JQIs9jnZac4H1T1FXM9oIiBxXo2niMeHYyAZmv37IYmEIrqk+pT+qqMRkMLWuh3x5Fm+QbYocUMk/mfUqzv+COmlXLZtUz8f+1DulhD4FTwCZjo40/ZAWQiH7a3Y8xeqMTQyTEcqzxU65yFiRQN8FGnBuRlOZbOQIPMEU8icDP+LdJkDFS2nij6g2yk2fGRFNYSoso6qKNkctU6rm2Pbu6iDmR3GhqbUES+W7</vt:lpwstr>
  </property>
  <property fmtid="{D5CDD505-2E9C-101B-9397-08002B2CF9AE}" pid="89" name="x1ye=44">
    <vt:lpwstr>QCd5cpoI3blDnVLVYQ9f+/AeJwLiL0U3VPEWdU+tmz+a+YmwPDMfvYE05iSR/C1zzgEXpulrBVYC+2SRbd5jBBKZbcuG0dpj5/JKsMSDP+1E4L9Yk/o0+11qqo01QwLV61YpCGLh+Ze1+/Syi+5+w02/RQUZugkOOXeuzm94Aa61a1WM5NFfAsQ6hpoI25TGiz/Rfm/iLLxNsvPp2tbszFO6w3d+03TN/8Mhpp1BdWzRFJQA8Dj17sEsD0wAi5y</vt:lpwstr>
  </property>
  <property fmtid="{D5CDD505-2E9C-101B-9397-08002B2CF9AE}" pid="90" name="x1ye=45">
    <vt:lpwstr>BAAYovgPf4g54R+1oaoQ89FekiA4K8m5VuVfP7FoBsmv/idkv2OmEWJPt/qtGewMZNEBcLXRwlJNBMg7WEfhdK7SWPfzLSfBN/+RFUIOzCQjPtpjUuGcj9eEq5RviSSQTNP7gkIIVQK3g7WBsTJeW5Trj961dvqjXoLidUqXoN+CF7YsYBWZUzGqrcsESfEwNLIzs4TbUOaNeIoHoJW9fL+eYTesHYpT2DoJMEDHAhPL1h5C7O18BgpIx+GMol8</vt:lpwstr>
  </property>
  <property fmtid="{D5CDD505-2E9C-101B-9397-08002B2CF9AE}" pid="91" name="x1ye=46">
    <vt:lpwstr>iRVf/zstu0i4OS1LJQe0EK8QW/1wILVhV/dkyRslJk164yxiv4E1i9lfGv8kOQdfGIBP8cwJBzIlQ3fZ35PChDz3ETHF/zcimlxA5/848LbuIDcF2lUMyptlD3gw1D1B9uySGqTZj9ntdruwqu6BKpj689HRPYqRipcVcCdDoEpdTqmFm1w1Ku4mNHXohov/AfzPC9lDMIPU7ulXV/9Vp6NwcLzPUEuaYij9UnVnhn5VFyMj1liykTG+jLf5bt0</vt:lpwstr>
  </property>
  <property fmtid="{D5CDD505-2E9C-101B-9397-08002B2CF9AE}" pid="92" name="x1ye=47">
    <vt:lpwstr>+QciENGy5PnSUhlX+HiEh5DHMhmOzn0mL9jtf7iDcLuUnrCyaqr1hBKzzJwMiFMOCp42QPvHEQpkxhh8CtmOG/4anhZGy93bELqTbAMZdIJQd8UbR0tqDtzst5+vwveJnR8x92fC5qgVk7/RXSeFBypM8u22XuB44eJnV3a8d0L1hT17maeL6tUYosjVIeyfaT/cT9aSF+4iaXF+TJXfK54xsA6jT1B6Ny/Ur3EDkcDbK+J3jIwX2n09THQ5S/5</vt:lpwstr>
  </property>
  <property fmtid="{D5CDD505-2E9C-101B-9397-08002B2CF9AE}" pid="93" name="x1ye=48">
    <vt:lpwstr>BVKhf6mQuTNk9sh7cpIbkJTaeNKQ938K+J5pWj+hL4zgqWrqQOhFMSSstfXiodjshBLyLtuCt48ApPY5iprikZy53usQ8LyNxY5kZ/zwzUDlvgGp1i22SACMWvpzWzkLNGoY2+jv0VOm18LmekYNrhnlJAhO5Cc5cONe7qsxr3lte8IausEemlYqA/ItHFA94ul/HhfGCnI5c/wyQBLu5e7w0e9E+LjnBKBMjHOkkDjmfqLcKov4KHipGacxn65</vt:lpwstr>
  </property>
  <property fmtid="{D5CDD505-2E9C-101B-9397-08002B2CF9AE}" pid="94" name="x1ye=49">
    <vt:lpwstr>3zh6ujryIr0e+/5UXIYzZlNN64JuJ7Bg1lIr9gyCf6EFKZ9nwwY5aX+cgwf5qsWP/2i9E5r2zMEE/7pMtGjzbzLjqu4PRp0tSf3Biv6lFDa/zSrO8G/4yMRh96hyMbMJhPr8wE0Jg6C7Gmeo6FRieNYtljsn8llXhonD7zFquwof7Y847oF2MdPmKcEr0RLei+CMPFMQu1rS9R+MB14Ux7ytdOs9japedmXZBadWkA0lhbPsTwkOVd9ysqMYio8</vt:lpwstr>
  </property>
  <property fmtid="{D5CDD505-2E9C-101B-9397-08002B2CF9AE}" pid="95" name="x1ye=5">
    <vt:lpwstr>WTpqiwGdPQxGS4hsMhPfhsWZJHn6ci7EirSCZLaDoH7Uel20LklJcEtYcqxvu0rW/dS12AZkJ2ALtMxrCNXI/LSiJiR5nJYM5KRWGVPXVC8Xbs8vQRlLZ1XviSpRciN4od4EpIj4kXFzZl5ccyiQRPrlgRtwkcPr5YDucEtsaz45jkyThH0Yr33FdJ+DzoqfyfLGem9nNJAaXahFXyMVRKRMOnV02gz/6C3fbAT6c2OKYw64PKxMWb9oOUhhKhI</vt:lpwstr>
  </property>
  <property fmtid="{D5CDD505-2E9C-101B-9397-08002B2CF9AE}" pid="96" name="x1ye=50">
    <vt:lpwstr>Z/C7Ci98DWFZqDUL1L6OjQ2rPrWctO7rgOQ5GmZ5/YmXrbCYI9ALv2WbiaXB807E1/sxxzdF5/5VFNGdjZ/khQ/sIE+CKnoRpSExHtXZg0z3PH9qTWo9Mt3IBCwiIe4uXsHsg2NyIWUI5Enn3uvxGtYnd8dCuwmz7kzFmvnduI+ihsAooPv9NJTrQ2JBjS278cXn8qO5U/lLNAaB8GCRf5sv9LjqW20XiDVpzhGkrh6dsNWaBfnb0n91j8sASW4</vt:lpwstr>
  </property>
  <property fmtid="{D5CDD505-2E9C-101B-9397-08002B2CF9AE}" pid="97" name="x1ye=51">
    <vt:lpwstr>twLgj0P869Cj3WKfQiNBpzFhceFX3/X/R1ss+505+tBsYtKCEn7DRCm7+9xVHDt/tRfaKdhVH0A/H3jxwY52ujWtorJVYsLwRDeWkFLWEpHuv51j+NzfaTZt+MU6XfSNu4SVMOZzWb5Wv2eeDxr46JVRA3H2WxFBYSuX20R+qFYheA2o3syxTrHvzoLwQv3rViFDYbNM4S9J3vb87m67D+kwdYPDYlVQe7Z9SmSnPYd8zXA9/SjpX1U7Mowkrnk</vt:lpwstr>
  </property>
  <property fmtid="{D5CDD505-2E9C-101B-9397-08002B2CF9AE}" pid="98" name="x1ye=52">
    <vt:lpwstr>h+qYuhaSH91R8YN3M325nw+ooDFweVIXloCrGc6X9mlD7jLQyAs/wMwMarjs6y7/WmJhDxe/nwh62XkB7iKSGfLMOHY516q01wivwfU7mEzPAzASmKh1+jZeXL5RuOhdm1WV0nKDO9q9dPZzNW4b4rDgYG00eUyC9b8m+4nC+3AIUuzfRVbxGcq+bG/0NqVJt2lbhsSrHZqCxBJelAHKr3hltHAgS4YhSoMBnsI8ese+gfAV1g5M0+xZicBApDJ</vt:lpwstr>
  </property>
  <property fmtid="{D5CDD505-2E9C-101B-9397-08002B2CF9AE}" pid="99" name="x1ye=53">
    <vt:lpwstr>0bZbi877PxH4q3obWQOHlls5BHI1sJtJ5C2ZTlwFvwbg+5bUgcHP5kxTNEcdbuycGaQ67Melwscr2HyMgKM6iAIv86s9GupZVbkBUJf8qH7SI/NAoPK0nF8dsUNVZxls1jVwr0ywgMxu8BCT5Dc9l5Rubt77k7RIj1/P/97cefYt/HYr+HJF0hG43ztkwLNLpslQTNxhx5n0OZtJjC4kzpdhLCejqNV5MZQdlzXTtFz2ia9GWkRfjwQh7KO7UJj</vt:lpwstr>
  </property>
  <property fmtid="{D5CDD505-2E9C-101B-9397-08002B2CF9AE}" pid="100" name="x1ye=54">
    <vt:lpwstr>fDMry8YEFQIl6jZSJJVeDZH+NvzElNlKtiOlv3p7xXhqElCcwcAB89SLLWviJc1KRT+hwLiIy2NLvOlUQNdlipHrG6JNC1GUNo9uD9qGaOSQXz7zv+//vMkDSlhTde+euK7lY4lUfAyPwVOGKu/T2c6g/hZkKRKP7/27SVCh2ecjB3f55WRS3gGEX5MRMf4oYA9RujiZtlV7iUZLhsrE7GX+f51Bn9gT5q/Pb0lp5L1bnGKVbsLqSFehzPvFsge</vt:lpwstr>
  </property>
  <property fmtid="{D5CDD505-2E9C-101B-9397-08002B2CF9AE}" pid="101" name="x1ye=55">
    <vt:lpwstr>ul9ZfZhRInV6ltwBLtbh5ahF/HDW3LxVjGdY3mMnL9tkZLrRSli3AOZ6gTbiN2ybZgJsn7XZhAIDH+kHio7mPXxgnR/plcC4h45ZBYi/L0HBLftjPImk01tZK3/5dz1+eHCGry15KosTIBJT+U6Lsr6+9vFgAI9HlFI0X9EdDlna3BPwvxxkpJC6+7RpL13UpQjxOoDN7PWtbl8use5XAj/Kb8u6lrqgnm886sRBEhZLTjdKNAhP2p2zBnn9CDr</vt:lpwstr>
  </property>
  <property fmtid="{D5CDD505-2E9C-101B-9397-08002B2CF9AE}" pid="102" name="x1ye=56">
    <vt:lpwstr>aEfOHveG/8qSUu6RvCjhFqFucKsoCZ62psBxbZeSxMhx4Swbytg/1CbQpaFC1P8znFphyFiiTjnBSUdNfts2GxayOsSBB5DP4eZPJTtJJ9eHSxBvt996sWzuOW7M35XKJegiWKOqd+z982CR6351YllHSlpuwZrbATqIBCtwEevDN5Uqa095XcsPqw5ddUlUlC4a1tEXLy1bFmkj8svt4DcGGJRXg9v5F9T/nqUS/eYnFScxKsCzblFhILhqZhI</vt:lpwstr>
  </property>
  <property fmtid="{D5CDD505-2E9C-101B-9397-08002B2CF9AE}" pid="103" name="x1ye=57">
    <vt:lpwstr>9b2eyJDlTtDWcIRK5L1CPcI/Ox6luIe1+u3Ybe/P0RpRFaA3+swGLSABAaVdG/tPdG5EQ/a8FG8y+bCSTA0TNJ/hUVOHlYqVVvcNYvCmCl4oSallT2NWEfsrmmTwjNwtxhhpg62HsviL0vDcFtJzef/UfIcsmd70IxqUJUk+74Ol+Qhr182MwkK2TM/y5V0mWv69OAFwFndbTLyBdUvLN8Fiiy+VqF92Dl2dJxYHDJ3yaKtLBm2e3w+qajUSK4O</vt:lpwstr>
  </property>
  <property fmtid="{D5CDD505-2E9C-101B-9397-08002B2CF9AE}" pid="104" name="x1ye=58">
    <vt:lpwstr>rcLQXc+5qToIAyUmY/wl+qpT1pny9qd+bkY4K8oHrU2SlZyZilfAAWD84vY/gnrrgimp1bL/2GfcZajpn05qa7FoI6608RDRE1SBVnP/OXlrycFh5kwNZSlRloAUb690h164Fx/mNDl4uMeikWG4e8er8DJtKQooHnRJYKwDusczubQxfg+7TproRbDs7sEfxec/05/b7GHWiAZ1X4zod4gG7zpcew7bjdSrw8/F8/UUeZfNjy1+NdjPnrvD9tx</vt:lpwstr>
  </property>
  <property fmtid="{D5CDD505-2E9C-101B-9397-08002B2CF9AE}" pid="105" name="x1ye=59">
    <vt:lpwstr>OOgQBG6LK2dqgtVPUeoN122RoOMIuV/EBHCUUcB0IHii0JoOl7OtaE9CFHr+fSa3SAV3gnWPa2KjIKgFufIGn/9OblHzi55icIwAhSewdkP3WUSR09p8OIK1tr82N4Wm9OF5sM/mr00U0JEtJ8meSbsfXu4Jfue2ogHDNSj5Cu3IBItx31/69b0dFz9LkC/CPcME2SYa3fPfirUQG8vMX+8QSJUDdM/Swtgs3OCXxz6hYb6rAZKd8IZqbWssgma</vt:lpwstr>
  </property>
  <property fmtid="{D5CDD505-2E9C-101B-9397-08002B2CF9AE}" pid="106" name="x1ye=6">
    <vt:lpwstr>sSF51H7RtkcEKRy72AWwrjXtd27U74SYUU+sVh9+k/gWpK9ga9O891QDOYr48Vjr/iNV70KnelXDhzUISEmHcs/CdkSNL+TFxGjwEjveFMnyiIuR6pTt50BEEnb+bW0/dgh9FpxRvJSz3cwmAXkdUWvu0g9u6CUv5jeGCZV07tDPV7TVrzY7KfTYQNTg0OOmYwVbiHrYNviq0Rbcwp9h6FHarVqypMfE7WwQrRJhstCApgM+AJXE8QW4BlTq/H3</vt:lpwstr>
  </property>
  <property fmtid="{D5CDD505-2E9C-101B-9397-08002B2CF9AE}" pid="107" name="x1ye=60">
    <vt:lpwstr>buqbBULHINe3WOpOaKDlrUimpxUBcxSJfalEgqR9GwrgP7ZCq6Qno+Lauz9qMMu8Ay8zn/iAwG+dMEFwVermGF1sia5c827R1QbO+R2X836v9zWXuPVxUKeRVHWD1gKfBHdt67gWPa0dej/VYaG9GeJTRvw2xSu1bMkg5ZZ3Qjf1NBOsbXAK2iBxejTdu9i0y6c7tOn9p6JizLmjnv4iYJLBNIz3/dvoEKbqcrP9MLMWvw201AhBSvWzPWvp7kU</vt:lpwstr>
  </property>
  <property fmtid="{D5CDD505-2E9C-101B-9397-08002B2CF9AE}" pid="108" name="x1ye=61">
    <vt:lpwstr>Av6dbtJX/Wqgte++I+UxI1HAgETJJIo17pWfkQxhG3HNlKv1XbzQWuJF4j9iP7YCoNWCNSbYTEWNpVSeQP2REdZvghmyMC+mf3cjvXvhrGia/O/HKlKFpYT9OAl5qhuUH25yYTOUrrAfmc1sWY33onMwDPdWWWA4h+Zi3PVrSfKi+0u5O1f8eT5XCxciqEIN5EDSSr1UXmVVSWLp/6ul14htdkS2zY4m5cHEPP3IAe0appO4Ami0zVPKz0ONEAT</vt:lpwstr>
  </property>
  <property fmtid="{D5CDD505-2E9C-101B-9397-08002B2CF9AE}" pid="109" name="x1ye=62">
    <vt:lpwstr>1EOkHU7F2495N/kE/SR3RRDU4wfzc1QRkFxwnvQ4heCPSP2+NfCcwHizBK1iK7j2LE/hPWyLkg5RDwZ5HAT9seSq8r4YZXECGqaik5lFbhxdeo1rMGxLWllMNg9Nb4oB2bqIoWKbwVJJk70W7s64qFhd3TD9otwbrRAQ/tyMOq0NFUNK0ZZUKCU9YHY7BcbyJ9uamQ6GJ+nXg5GagfydF7l+sLkSRGtclfEdcaf3YaABYF33YHv+xh/pbfxnjUv</vt:lpwstr>
  </property>
  <property fmtid="{D5CDD505-2E9C-101B-9397-08002B2CF9AE}" pid="110" name="x1ye=63">
    <vt:lpwstr>L3fU7gQKCB/mUQ9wsYr3/F7mNzlthzEguvxaNlLWmaWCYVmDVKNXD5elecnEQ+nme3D4Wq6A40bz0pvotL9cfc7/pj36eW/y4rN7U6F5JT3fgv+30rxHEow/D2K1CwI12Y2cgnqjwslNVm5xtkS1TDAfvtCzGzneAduso2SLbOpTfNn2tcPKgdkrAJdXQZm3FNJRX58OBFZ8ErYNfm7B/1xzYbS1CTjov/qZ0PjJeE55tIPESx/dxY7V9/i9bf8</vt:lpwstr>
  </property>
  <property fmtid="{D5CDD505-2E9C-101B-9397-08002B2CF9AE}" pid="111" name="x1ye=64">
    <vt:lpwstr>wXQeYjgNWCHvYm/7dkz9ikoeJ88HZfgpWhDC8DG12HFVizhPd6n3h/qAr5tKjoZJw18HHP54sC8JRA5pyFgqx0I5XHIZpYECnWdb2e8Yei+loeD0DHSihuVTNz7l8jH+Rtsafx7Dr1meKEZuTU3lAeCX1m/jSCcmFBU+HphEZzeifd7If9TFjB/aoNUUSbmbgCIyRV3gcLYz7gnVJreG8NbhAiIs4E7P8ZbPURPscG1tbEEg98P48ebYol/xTXl</vt:lpwstr>
  </property>
  <property fmtid="{D5CDD505-2E9C-101B-9397-08002B2CF9AE}" pid="112" name="x1ye=65">
    <vt:lpwstr>A64drmcZKMGhOLZTdC2kpmrB4vPmjjvMoJllWdzty2iidVjQxJ9lghik7sMuc8D/il/P7LuJPG7jZOW692HYqz/AM7vZNptbiwTVSKcrd5kJaCcCcmsrqUvoVM2iBEspvOWYI+rA/0VcFesoE9M5tBHvCnwSWLSoQodJuhGFXs0wWY4WYBXiMDb5gwovzJ5ZfZuYuWSAE2vB1gAUqg8LDhqdCNLsYslZRIE2NafD/F7GSWR/yPSk2+E2jTemPhh</vt:lpwstr>
  </property>
  <property fmtid="{D5CDD505-2E9C-101B-9397-08002B2CF9AE}" pid="113" name="x1ye=66">
    <vt:lpwstr>x5AncdJ/A63agFtwJp4ydqnFDz7Y2jrmQ2MVIu/MMXy/ccFlbHZWnEDFYXNFm1cYNBLnjDR5RtVgqtKszziBKUBGMAdYWKh1OwG7yQNOqSNT0KbRGXYc7J9F349x8FZ7HkIBBF0Q9iAcFZ4u7ODg1OcPn6YdZTlSGdfveeU0D3lDiF1snmfVJ1RBIfX2XpZ95bOrB3aaBsj282nFcHBEBzvUruiR/TAZQ1M/DiO5X8gtVRtV7781MueIX5nkHPg</vt:lpwstr>
  </property>
  <property fmtid="{D5CDD505-2E9C-101B-9397-08002B2CF9AE}" pid="114" name="x1ye=67">
    <vt:lpwstr>GfqvFTddf2YwUdj1G2iqwIrRTJAGz5nhs9RJYkARbfNsDdawyW/fvTiUJVmIBXZH4Vl8zUMNXlrjCdI8CPSDa3sVG56vhjJuo4RsOYgar1KbUAIuxbQm75bFGcDY/84swtkfI9AVyp5XgJZYrFxhPD32YKqEfZFok/efPVpb4U4wzISaQjgFoZaOQguJOJtkOZYFElMxf51cTDVZs9ihCKNR6HJ3ZwZ1q/AMLM94ejT5E19b5UpG+3v4YI6xKI3</vt:lpwstr>
  </property>
  <property fmtid="{D5CDD505-2E9C-101B-9397-08002B2CF9AE}" pid="115" name="x1ye=68">
    <vt:lpwstr>8mm46Qi6MMI5YWG0BnynCSyv+YkOTGyn8uko4n5RvPysmi5n8LNrcJph/sYZj/TFvR5FlgOkqF+kfhZb/slMJ7peUvOx73k/Ww8kZJ/gW8Dfri5hyTPcbw6MHsUwJPeoxZrpddvwmfC6ns3zcVJ/71tQfoTgQxqW8B6EnvouM3jQNz3N6eTVnd07gzk/ne76Ybp6y+lcgfA9ABP82MtO0RERyI2ozHiJZukWYzV5UWSUOtpLKD1NZfWZb4TQ8MG</vt:lpwstr>
  </property>
  <property fmtid="{D5CDD505-2E9C-101B-9397-08002B2CF9AE}" pid="116" name="x1ye=69">
    <vt:lpwstr>t6uit+oA2rrVboeigXFTOx808TuOvBSB7gK4WynrVSy9jc5J5dUdmeiCcdf7gR5JVIJoRyAO2kLHFn5IwOP9emvyFjiM+1m46nfWnSF5oGjcvLuSLg8YrqRPpXqLboaZ4CH0xN99f+uHFaLnkrB+TUmOqJA8iWpQEoSkZyl0EVhN4hue1ZEePcN+vsv9xmiIR3/2wgpu1+YyAoybEVNNvFAgY3jiuxuG6jtjSbIKNoPWucwWsjI4Vf8yDS4eu8l</vt:lpwstr>
  </property>
  <property fmtid="{D5CDD505-2E9C-101B-9397-08002B2CF9AE}" pid="117" name="x1ye=7">
    <vt:lpwstr>w8VxwUJj7Nr/KlZ5f6sTJ+9iwz+QJ5MIUD8Ogd9/wrNsmU7F3hPBgppvnCa2Hvnl7uunnDer9KWJipNPKlM0DxCJholimxe52LCDpLrCXnTrnn5S9xs9pk4IxTrLwep4b3Cv9MCZzfQ98wzMec6k4zE4hyt9QAAYaAkL31OhaHluZ8yeItQ7vEPeXykmcccPSJvNdieNA9N69L+6GhjHlN3EH6R8EWQhCBk0Uk3kHS/zyALAquqkna3TuZIMrxA</vt:lpwstr>
  </property>
  <property fmtid="{D5CDD505-2E9C-101B-9397-08002B2CF9AE}" pid="118" name="x1ye=70">
    <vt:lpwstr>9gxZP1FGGODQsTL1C5lI5+aoc2DulgiQHGUXcw775r5BaHjA7fxEfDiGMBnjX96ZwAgaoN9ZV2YBOzwW/1lCS/Dyj2KUYz8owbigKV6Pbc54e4OIekeI1riDZJ2XkWDa/HFQoUYbjiJxXjHJuzeJcsUUdWBND/CjfBYPc2GwSlK1cj+MCUfups1gKrLBna8ZXABpaOPZJPmBH2ZxbeLFQ3XgZlMBnJaXVWh0a5h7lIO5eyzLvis7inMPsg282/+</vt:lpwstr>
  </property>
  <property fmtid="{D5CDD505-2E9C-101B-9397-08002B2CF9AE}" pid="119" name="x1ye=71">
    <vt:lpwstr>H2BdknBtUNNIP/2hR3kYtTD2s21jDktSZVjHymQKQvmaBJ2xTYh0VP8dELy4w2zhT45ur8hVaaHWuke7rnD/4v3r72zpEwqeSO15OCab8WMCirqiJdpRU7a1ok83634yS0m5dlXceYA2u/ss92lLS1Ed5VB7rut3Mwt1rX6+LV06xB1WMBgMkWoSJa96yyjuHvYrfqZDi1N/FkHvGG7NQx/AK83bGzOEy59DAPuBXcaqXmUJCB6GMunrKOrlehJ</vt:lpwstr>
  </property>
  <property fmtid="{D5CDD505-2E9C-101B-9397-08002B2CF9AE}" pid="120" name="x1ye=72">
    <vt:lpwstr>4vnSZ/LoV7pc4Dt6qFk723rLpk+KeHWSRq/VaJI/9YA+wDBDbrunbyeKyct2OZetDTEwfUhAEKvv12FKBolS1J5TygofNbabKh9P079+IW2SIPxNAlm4tHHYqgxPsk8E/bpWcr9PBL/rTMI6vrgiO9Su7UEVklCr1xPrFb5KSvG49EqRamC/7TumIk5sWCS/7dU6V4OuXuovWarIuqckHU/7pHN20xJdDP1RAIlnFfFDe/tuXHFaVvXSYdZbpkh</vt:lpwstr>
  </property>
  <property fmtid="{D5CDD505-2E9C-101B-9397-08002B2CF9AE}" pid="121" name="x1ye=73">
    <vt:lpwstr>dzSnj3PBUU+bWfAJJqD4jQJFIThC3oG3l6QB+UYC07ktQFX3ln6i6FZrdAxZh4/8dmviqhnN06OhNHGimqOYzGv5lBAYvw/wTR9986whg74hllGwc8/Ei/6S+p6OUdMw9rb1GrE+qrCjYw+cdQrrE5YvhqCOoQ+KHXP6ya94qRKZ3oaJtFR31BB0WRSiNksmrPbAFeWrBYhyHl2jDJSkYpuw2GmthqWBAIckO1sIroDw4v2ew1yPd35vLKAOaKW</vt:lpwstr>
  </property>
  <property fmtid="{D5CDD505-2E9C-101B-9397-08002B2CF9AE}" pid="122" name="x1ye=74">
    <vt:lpwstr>YG9WVVn7bBERUKBrFc3znIisf4LWehM2FjeogKmFfR5j88eEi+ciMRZGzdrejFlUmXtrZFU+ZLmCQrZRsabQMYnXkVFipiwX4GzVRLhcmkb/ouyc4/Tv03SSHGpClrVs6RMCou4eWAAdPw7KH9dsuvZ1nxq4BQ0rPaUuOXpd9Cl+Fq6n+kcE9zvnkW4BW8+OicYaTrk6/giVpWAiGaeofEDM/BW4Qi7dD9mHQ0GCU7G08MgJKFYLZKbBGx4vtjB</vt:lpwstr>
  </property>
  <property fmtid="{D5CDD505-2E9C-101B-9397-08002B2CF9AE}" pid="123" name="x1ye=75">
    <vt:lpwstr>0M5uNTxroqg2ESyxomno6b94U03jAvx46oTyfAFwk2z8A/9LforvHEulwLktMvmZ9f5J/HGsOjGpjyNchP95EQTi8hw4/kZvBYEWmflt3CbL7DfY8ETqPP7nKF0KPOvhFQfALlosmyn+IZe7m1hICUj8LKi3KmlyoRh7DFJmFz6/v3JD/gAST6H7e9reqODKJydO2jryv6wR7YYNwwhGk10Bu8omRiWdwogO7pSxFzeURqW6rpvCigGPTsce+YX</vt:lpwstr>
  </property>
  <property fmtid="{D5CDD505-2E9C-101B-9397-08002B2CF9AE}" pid="124" name="x1ye=76">
    <vt:lpwstr>+5wNzMuEf1iUPZMfUkQ6fPAKTVRjbJPe2CQR+uQ5XBgnNkFX0H/6YhSfYnkkKnsMmxQ31hCgwAepIZA57MrPXokRaB8BmTh+3kJ8B9STkHi+FcaFiJCZFT3Gbqs9pegTkToQcQI9plXw3F7xCSbCVXAmS4+wwm0bf13xJrvSqzHNa/9PGHEEDpj6XXjXT/f6oAGb4ltqvPI9JT+nKAPazQAW7o/KQttNGwwm4Sq+TzPIK+3CLTrzmE+uyUBU/4B</vt:lpwstr>
  </property>
  <property fmtid="{D5CDD505-2E9C-101B-9397-08002B2CF9AE}" pid="125" name="x1ye=77">
    <vt:lpwstr>NbybnyxRPUbeHwgJnGn4ft+JuciF0RaMj5pRYxSoHIf5KOj8kN+ojhH0asf3/cF30YX23Lla+QrtuuyMDPg6TKexnaift6gOfyLpMFWPDa3nfd12b/81v0g1PytNVQyp2gIctAZDvrCxCYulH95hsGGwPpMREeUGUcG3RmZ9YXwq1PFjmQfbsXO4vn0y4ShgdnupbNpej739/YwzGt1/nOFPFNKBC3ZESi2z8EMhCv1rgGbATNmXjLB8djb7+Cv</vt:lpwstr>
  </property>
  <property fmtid="{D5CDD505-2E9C-101B-9397-08002B2CF9AE}" pid="126" name="x1ye=78">
    <vt:lpwstr>d5UPXJAc7lXTkt4vv1VrOXGUY3XgciUGYifu5GZzPN938AKB8QfAXhTVuKZJZ14euOsxIjwxaapcGtHSU9FcS2bvlJXlyCGuUsZCXtMCgv3ODjoEzweJ4nPELenE4/jCvFNki6xkePv7FEeiiVLMsMV6GgT+6cFMesrOJz08kJr1SIwj8Mp1RIW41Q6eiaU1+I6Gc8jy3p/wVpCxy8m+RsBB9CNdMbu4Ra5rIpMqLGz1f/fEj3g3wI3271ThA1N</vt:lpwstr>
  </property>
  <property fmtid="{D5CDD505-2E9C-101B-9397-08002B2CF9AE}" pid="127" name="x1ye=79">
    <vt:lpwstr>n5Zs8mA70jsMXxuvBM9fCz2fuC4cmrA7VRredG5itLtbP3BK1jPvgWqClQslD+JnFA2qtUNy8z9+3wmVNprQnxKF1Lkk3QS0jSouXpQAp2fo83BGcEF4UrpkPkIStKTXwfm83DybXpPVP01Pd1JAMv8OSnUs4mOcNpRCEkIB3DG5Lr+SVpBSIt+DrtM8/eMoNBwVC+qe55wcu0zv8jkhHZaRkH6zn/+EAoFxxZUjeg8AbLkzzjpQ7vdmqOjUXwV</vt:lpwstr>
  </property>
  <property fmtid="{D5CDD505-2E9C-101B-9397-08002B2CF9AE}" pid="128" name="x1ye=8">
    <vt:lpwstr>VdIaPtnK2MK19Sa+m0aQr7uzOdoGKIa81ywSNKE89K5JmmWBzpkkwqWfLJ/K7ZaaJ2OTpfjCHEdC5G67003NuRybYlGUKC3cpyzo6HP0eNKdyktqWPhNeQKZUExNXOFwOYcABpsp5vn8QonwV5x2/qb6N3FGGJu/RKKtB/Va4mfpG9FM7ogmyCZ32sdswZB3f2srm2AmvUEijCaZP1eReQ7lIrg7+JCb0+iw72W1Y7PrrWE6dBSnJIUYAH/f4To</vt:lpwstr>
  </property>
  <property fmtid="{D5CDD505-2E9C-101B-9397-08002B2CF9AE}" pid="129" name="x1ye=80">
    <vt:lpwstr>t1ZWt1Bv85xFasMQdabIwMhXOK0BuSv68wz5VSSJodY8GXTxbcwCqaYt3QwFZwObyUpHLslL3ePk2qsqHvk+6YEaOkMlnd1IyOpcKTp+z6h3WkfopNSR2YzU694lLObUnfHWYt3S36QEfk5k/PrD1KOCHr+8vbijFxIYf6f2KUqg/RlRXwfQss+Y1+OgrezAM3Ooc0aUhryRDP65OvD0LDx1H3pIiUb0z06axlmOPjgfEI51R5EuPUdC+pi/6PD</vt:lpwstr>
  </property>
  <property fmtid="{D5CDD505-2E9C-101B-9397-08002B2CF9AE}" pid="130" name="x1ye=81">
    <vt:lpwstr>A2o0oitYEF2BJkoSAkcdoLr755bQ8YK8rnwcNbRe3Dpegdr9v44ym1bdwSy61PSbdYXDuvUP2MFt7On+LNLMHNjZDVYScJeAtlt4vAs3wqsph3Ej5rl4udAAGlzCJFoYRMc61oo1qIz2UvH6OaHa76PsT6e2Kjv33+YE5h81fEPgy20XXrvj7naAHuuJ9zfwgnMTdjaUGyN9KBfvlQUo0mL7tcRFu05TX8ijkUthvNCGzYZmD5GiKrgNWF6/EbQ</vt:lpwstr>
  </property>
  <property fmtid="{D5CDD505-2E9C-101B-9397-08002B2CF9AE}" pid="131" name="x1ye=82">
    <vt:lpwstr>z3PK/Lx7Z+yHopjQQogotim6cRVZqtcSROcCrknSSR63U+E2NXEwkBirIiHLR+wQWuyHCtWr/2pKb3a/+r+i1KjTaHTkvGjjRJpS+rfZLvtOgBuyye/pYOeUqKg9Ji3yRl1PAXl57USoPp0aGTJkzUMRrrIJ6Led5cVZwYB8FOVWhN+92aabvdpQyx9T4xz0EtcwXu8VZlgu/4b5yrJ5pl/Q+zAXMef8bGNdyKwwRxTJJ9EAXZG4jytpFXDvGHi</vt:lpwstr>
  </property>
  <property fmtid="{D5CDD505-2E9C-101B-9397-08002B2CF9AE}" pid="132" name="x1ye=83">
    <vt:lpwstr>0heITz2x8OcJyCSdvBO+uB2twy3GcKPjvyK8hDMMc7JfhASRON4LU+umgLe5mfKjEt4El4YjekASWwH+BOm7AbcCZs7vxPOIRY0pJoTYxHuiO61UuFjB8poE5H4S6P967ktGrs+0mPSk0CWoUhNGiNpmkKD1LEhWqRntbjtZ1dZ7YNx67yP1bZ9SFB4Esopr64AOg395nP5/dZbMOdqBY+6bZNSdKhtWNm3vzJfh1NyxtkJo1Wa5KVgYO/pnaZV</vt:lpwstr>
  </property>
  <property fmtid="{D5CDD505-2E9C-101B-9397-08002B2CF9AE}" pid="133" name="x1ye=84">
    <vt:lpwstr>pRu4SUAon/1N+vMNqC+oPJZ5H1Cu2LHOGkoehusg5BS6CxnD7Ouy/4Ie02cxIXcuSSVmh0UnQGyjnA+xVtcIgI+ZUs9YdtVaMfMjeidkEvgBhcAN4O+RePKyWqL1zGv9cT5EqWOidys/bg5OmEEgkpHSWnFDsAt95Ddf/cR9e7WVB5ThSbLBh/qLtyn1iXN7OXfhy49kqBbTBgffXG3m814ZbP4IJNrjE1MMv2Vd6VF73t3WT4uJhZN4Ae2D1/O</vt:lpwstr>
  </property>
  <property fmtid="{D5CDD505-2E9C-101B-9397-08002B2CF9AE}" pid="134" name="x1ye=85">
    <vt:lpwstr>HaOLTtJBXleGiWlhgLQ02xqCKKsz/09qwg72D/5OoXH/2DqXKBi4JZfynYDJRaqQ1aTUqXCgQiJvdjyIiEWmF1ASTEy+Sg5eoYgqTwcQIcc74nTtBrTdxlk2X1PlzXHKx4jKuIsqSFOhXs01oU8uEURysMs2YgBzVIb5pxxfTB7tF+OP56LN9KrD1+PLgtawJNMtrI/aKC/tbkfOBV5EENGpt6hLzdskhQMpXYGqbVd2f/kionFIt2JQGTElRM2</vt:lpwstr>
  </property>
  <property fmtid="{D5CDD505-2E9C-101B-9397-08002B2CF9AE}" pid="135" name="x1ye=86">
    <vt:lpwstr>m9qCCg4W3cc/ATQbJGaKM5elEwfXyxNpkiUOAQGXlnbb5oWSmBlWzVReRDq6vNSegmioZCbtX04Xbfesi+EmMfCoJUB6Jvyf8rRGAJr998QF82sxVimoLvBY4AVBOxhExWNO0GxIMXOr9Xlk8iHb47nnwxHC5rS/FlFtxDcnWciCdyQD+0DixuM2k8cXfiPnyUbdGV+inNgQWgphPo4SOfSG7OOldRIMcfX8jl6bjyGixlnypvfSiZy3r9f5DOA</vt:lpwstr>
  </property>
  <property fmtid="{D5CDD505-2E9C-101B-9397-08002B2CF9AE}" pid="136" name="x1ye=87">
    <vt:lpwstr>8YGAr/HaqtDyo21mIYJKXzCOHCDWKMhPOhjks3jZnEL+He2SzZOGbxVLNnID7OFy2f9RM6e7OOANTGEabB5EvmFzDdeKbo/iJ2PRBEoS2luK892SoHfYFr1lGC8t2kauXECjvXGTvDzPN2FYRqNZA4pKm3MoG1Ml3CLJzJETfs5fddFALk+CiGUOLoFpUO45UM8VpvOoQ3y3LABPDAWNx3OEC5S0xMNV555X2ygcyYssO6Bf8CqpF07DI3bR241</vt:lpwstr>
  </property>
  <property fmtid="{D5CDD505-2E9C-101B-9397-08002B2CF9AE}" pid="137" name="x1ye=88">
    <vt:lpwstr>/dBAYFFitrsfQionW4LgaQvtdp7BTdV+iFSKh+X2FMVNde/ANOuhnWZTK0fdg91aL7o98xIS5flx8oQCjEaoHOldzc5JZxrHcQwW89QAzFDbyLB3PPNGOLeUyQLMd0Wtvp6/dooNMSRZJ46AEZ8e8s71Wd35ouz9S2XO2+RKDOJtv08A7b6XZmtR7aK0rdnDk3y9H+lyuk09SzhSckYUhPdjTAzpmuAIIc8B4tFncUjBIiNbbc746cZ0sb1oKwZ</vt:lpwstr>
  </property>
  <property fmtid="{D5CDD505-2E9C-101B-9397-08002B2CF9AE}" pid="138" name="x1ye=89">
    <vt:lpwstr>V/mKY6pilb/5ffEOBR2gcYI269m1dIH6SXpm+UNVv8GS9rEITM8bw2dYMXo0nJ7V/uwgPkdHJRZMxZhyPtcaR3y6/Xw0uoQ/aEJwl5+IDh0631m8HNXYxvpAZos4Qtdwi/EiPQy2HmXS93GuL39PbZ15Ogt82bA4SfWY2ZsUwudkIEvmeLeHSsoZmrb85qAn42UiBqB1r60KRBY93t5R2tN8yrwCrrMkrk/fLKqhrPVqPhuFRQrPX2xKKX3FI9Q</vt:lpwstr>
  </property>
  <property fmtid="{D5CDD505-2E9C-101B-9397-08002B2CF9AE}" pid="139" name="x1ye=9">
    <vt:lpwstr>nAvfkbLBE+KHOdlVFEEqlkxtsdh18TFzn06sZ53biNKDwjhbj3L6vyxFPACJ/cxyqERM8MJo/Os97AXUJeXX2F0F/c6kc8c8s4pqobIWsSstL1i6MTxtsv2G47PCHVg/psqkxATld0yxGuFLcirFnrCcNDmUUL1uKcKXAgmtZkYOieS4WYullC3n0vkskNBTusZSI8AOmlM1qtjBVQDEO8rPobxgB6U3YiHERp5FJ0Q0fuXAqSUMsJADiGB9bue</vt:lpwstr>
  </property>
  <property fmtid="{D5CDD505-2E9C-101B-9397-08002B2CF9AE}" pid="140" name="x1ye=90">
    <vt:lpwstr>qZt0sS/+grxXWtVZrHhePh8VYORLqwqQqQ/QMHar+jTCq/s4tPTaUGZXOeBN5v/cnOPkJJ32pnMcCKHiiHLHgm5vEZnI32oKFUe+0nPdyTtAlZBPJxAXMXoslyLUyQA/d12Uro3N6v3fzo+WFDLdiMv4aKGpUcsmuWWOFCpcSzEOzgPvmYCjeNtEptjrq6fR6qRkXOEh/XtCAZIlGFkdM0t/Cd3hkKisSTzTm+fc6xDWviq9nITX/DTcbAxLW8Z</vt:lpwstr>
  </property>
  <property fmtid="{D5CDD505-2E9C-101B-9397-08002B2CF9AE}" pid="141" name="x1ye=91">
    <vt:lpwstr>akDjVnsbro2M9wuM0lReWignyqnTIsoLTiq4E+aA25Bzx7pMCrfF/AYQ4kFMhe1mmCzJjAEaCQaXk3rCRZWA4ppsKdjHlUdlt/ZT4IW/ogGESKXy+eGnUpUXx9va/gzpUzQclhpjaU3kzSSH06ZI8DwXboyoIDMrMChensMf9hx4+aII4Vrimn98+64ZNORKXTk2CbuN6z4TcOPnquyTySbWxR71Fk0dECqhc03tRDpxK/6jL98Sd6vlnLYwRzP</vt:lpwstr>
  </property>
  <property fmtid="{D5CDD505-2E9C-101B-9397-08002B2CF9AE}" pid="142" name="x1ye=92">
    <vt:lpwstr>itYljHvBSd6W1XjelDXFasEvMROQ5lEGGzKPYnZI65d+T+hPxE2cuvL2BZGj/vhizMOO30NNy23DsJSVdmr0/xOmFvTkYHTJ8DWHYPn7CHxroeLq4GnZFu2cmPR3X7TpkJnNgebP72oawIZYn12+a9Ts56pRj/eMzq9DcCQSG9XJnfziRB09JsWW84gxrgpNktndq9nboxjel8D7Qp/bm5N7MifXONN7bop6qTRT9R8mIecsPGHVrGkcxBk/gpO</vt:lpwstr>
  </property>
  <property fmtid="{D5CDD505-2E9C-101B-9397-08002B2CF9AE}" pid="143" name="x1ye=93">
    <vt:lpwstr>vJftcRlUaNcCs7PfMusUD/tYSTxpp/17N8TrjWHEvAyuAFZbwiAHZ0QSzTOunLOX1CI+2z9snIGBngZ0XXgmBk5LlJ/3Y+KcdQooDHphqz1b+0IwjOhgCQvROEPmi2k1sntw0CKE8zYcaVh/Ir4drLDw4VWgaEV/wNOrEIkvPZd3s4fxlReexfLRjvrJYHGv4c9Pno3/KqcStWxyy89m9Fb/yS6DpALUOEtZ4lkRcNw38A7DYlQNVB3G/i9DGRx</vt:lpwstr>
  </property>
  <property fmtid="{D5CDD505-2E9C-101B-9397-08002B2CF9AE}" pid="144" name="x1ye=94">
    <vt:lpwstr>dbb4U6nWj9DilBl43O9oWVxR9Xe5kkMtELmz+zutPfnNOINOSj6mU4z9pGDHGiCjp1kSyeKiLg3K7RiQysRe9kX0jnZDvm104meDPlwY08xizt3Dxek1sivwNbLdjICgvqVw2vwopV/xuQwEeZntMNZOF7G3D3it7PBvwT6wlrhxrnQxsR0QasK8AEWEpGxRUH9AsmXt0zj2Zw5Xd2tNz1rcHUgEPbEb7SQc7vNsJ4/l6ZiWfiAx80W2ome1tOQ</vt:lpwstr>
  </property>
  <property fmtid="{D5CDD505-2E9C-101B-9397-08002B2CF9AE}" pid="145" name="x1ye=95">
    <vt:lpwstr>iTzjGwvtpE6UajNIIwwJzU7uxMEkuMpTq9kxS9pnlvRf7hHzUw6GlPk9+wEED0uqvsN1RsD8BmRUdPPcL9H1q2mh/m28p1+HuDNG52OwtOTKqyrhvgyfEQhN9N82dgzeslhQAVzKxBr28DJuqEmbrSFPyi/8m3vfn06RKWhiDHEpct0mPvVw9xuxma231LgJIStO2wz4H7oB13zUQSd3Ipq+ppveT/cgQLg6RnzWsJ/A+zxedUrOFVXkilstKIb</vt:lpwstr>
  </property>
  <property fmtid="{D5CDD505-2E9C-101B-9397-08002B2CF9AE}" pid="146" name="x1ye=96">
    <vt:lpwstr>AUItGQmGIFzkwofKe2RY/WA7420H0KDdgjFFHXBdzQpTT0/0734YUcQHPCxGjUWURBw0eG5sJTxslZ/aNzYQZpYvVk1gA1P680Kq7+36Q4tlEBmybIzmMEYnXsROwS6oDYFrG5LTmaWoth8FkdlwiBHKTzFpwTsQu1hSXIIbp7J0EecbPyY9UNkBsGlX3/NdOEPUeEr184yg5TGN7xyPZ8Zs/IknuRiTJP1gitCuWczcT4ZVtNljUQSpQHKNP6K</vt:lpwstr>
  </property>
  <property fmtid="{D5CDD505-2E9C-101B-9397-08002B2CF9AE}" pid="147" name="x1ye=97">
    <vt:lpwstr>Thk820YctznZnc2lL2mGVSd9LWCjlTY7PBBHOA1Suz3uthARinCBDrkoPkQEniQz+1jItOdH1szXij0BGLWaOOkC/I3xRRynBwzgvJjUvQRgV4MUbRvcK/Ta0204goGkDhCSCQ+keaX8C+jfRNBgfWIaT077iO1F1/CjV2q7IG2HQ8ghZOC7BN19neu9SeHzAw9O//GxtMUzRZ33ipyQ0M33jBT27fxS56YFThYxQdHcu6e/u6z94l7ppS8x2wf</vt:lpwstr>
  </property>
  <property fmtid="{D5CDD505-2E9C-101B-9397-08002B2CF9AE}" pid="148" name="x1ye=98">
    <vt:lpwstr>fblxW6nMguh1DX6r7949V7/nw3olcU5hFJw7gvDkhWM51AGDdfGwnYSNNkUJOzli7ZgCz55tKkVVvSkkELSfxxE4VeUoRX0mm7QGbRy6xhU2OHFBDdbert2UXak3zrVZr0D5vPvwNreL0HLlhhx/C4x87P1xg2OMa0c5jCNwMT8IhUq48yl2jgZ9ZXAO2YFXx7uPxIDPLBtWUhSGOSiroWCZBjiLTQMHJFGjOmUl9lxeCxDegumdc5zXbqBKloo</vt:lpwstr>
  </property>
  <property fmtid="{D5CDD505-2E9C-101B-9397-08002B2CF9AE}" pid="149" name="x1ye=99">
    <vt:lpwstr>t7uanuo/R8xza7R3lbyAfHFzp9kDeIkqzhFdRYmOk7oI2QY9+38xkSwpc7+zxG9PKqbGfp8fwZX895tM9wF11RLQ45xRtbf+spfDG7XpkpXCvJ5vg7xdBy1nRPSfW7TfRx/dwuHfGWhESAU32vC2Ayz65UTWvuBIN7dnpAmZJmFWa5KStDhftYpgjJ25mfDe2tjWAUaefocctCmd7vkY/bidJ94KxhhDwcue6JBg4ePS5i5LJE+yvdLJo5uSw6B</vt:lpwstr>
  </property>
</Properties>
</file>